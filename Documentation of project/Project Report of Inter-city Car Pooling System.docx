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tabs>
          <w:tab w:val="left" w:pos="1080"/>
          <w:tab w:val="left" w:pos="9540"/>
        </w:tabs>
        <w:ind w:right="-1080"/>
        <w:rPr>
          <w:sz w:val="20"/>
          <w:szCs w:val="20"/>
          <w:lang w:bidi="ar-SA"/>
        </w:rPr>
      </w:pPr>
    </w:p>
    <w:p>
      <w:pPr>
        <w:tabs>
          <w:tab w:val="left" w:pos="1080"/>
          <w:tab w:val="left" w:pos="9540"/>
        </w:tabs>
        <w:ind w:right="-1080"/>
      </w:pPr>
      <w:r>
        <w:tab/>
      </w:r>
    </w:p>
    <w:p>
      <w:pPr>
        <w:ind w:left="-720" w:right="-1080" w:hanging="360"/>
        <w:jc w:val="center"/>
      </w:pPr>
      <w:r>
        <w:rPr>
          <w:lang w:bidi="ar-SA"/>
        </w:rPr>
        <w:drawing>
          <wp:inline distT="0" distB="0" distL="0" distR="0">
            <wp:extent cx="3695700" cy="1250950"/>
            <wp:effectExtent l="0" t="0" r="0" b="0"/>
            <wp:docPr id="7" name="Picture 7"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dac_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95700" cy="1250950"/>
                    </a:xfrm>
                    <a:prstGeom prst="rect">
                      <a:avLst/>
                    </a:prstGeom>
                    <a:noFill/>
                    <a:ln>
                      <a:noFill/>
                    </a:ln>
                  </pic:spPr>
                </pic:pic>
              </a:graphicData>
            </a:graphic>
          </wp:inline>
        </w:drawing>
      </w:r>
    </w:p>
    <w:p>
      <w:pPr>
        <w:ind w:left="-720" w:right="-1080" w:hanging="360"/>
      </w:pPr>
    </w:p>
    <w:p>
      <w:pPr>
        <w:ind w:left="-720" w:right="-1080" w:hanging="360"/>
      </w:pPr>
    </w:p>
    <w:p>
      <w:pPr>
        <w:ind w:left="-720" w:right="-1080" w:hanging="360"/>
      </w:pPr>
      <w:r>
        <w:tab/>
      </w:r>
    </w:p>
    <w:p>
      <w:pPr>
        <w:jc w:val="center"/>
      </w:pPr>
    </w:p>
    <w:p>
      <w:pPr>
        <w:jc w:val="center"/>
        <w:rPr>
          <w:rFonts w:hint="default" w:ascii="Baskerville Old Face" w:hAnsi="Baskerville Old Face"/>
          <w:sz w:val="34"/>
          <w:szCs w:val="32"/>
          <w:lang w:val="en-IN"/>
        </w:rPr>
      </w:pPr>
      <w:r>
        <w:rPr>
          <w:rFonts w:ascii="Baskerville Old Face" w:hAnsi="Baskerville Old Face"/>
          <w:sz w:val="34"/>
          <w:szCs w:val="32"/>
        </w:rPr>
        <w:t xml:space="preserve">Project Name: </w:t>
      </w:r>
      <w:r>
        <w:rPr>
          <w:rFonts w:hint="default" w:ascii="Baskerville Old Face" w:hAnsi="Baskerville Old Face"/>
          <w:sz w:val="34"/>
          <w:szCs w:val="32"/>
          <w:lang w:val="en-IN"/>
        </w:rPr>
        <w:t>Inter-city Car Pooling System</w:t>
      </w:r>
    </w:p>
    <w:p>
      <w:pPr>
        <w:jc w:val="center"/>
        <w:rPr>
          <w:sz w:val="34"/>
          <w:szCs w:val="32"/>
          <w:lang w:val="en-IN"/>
        </w:rPr>
      </w:pPr>
      <w:r>
        <w:rPr>
          <w:rFonts w:ascii="Baskerville Old Face" w:hAnsi="Baskerville Old Face"/>
          <w:sz w:val="34"/>
          <w:szCs w:val="32"/>
        </w:rPr>
        <w:t xml:space="preserve">Branch </w:t>
      </w:r>
      <w:r>
        <w:rPr>
          <w:rFonts w:ascii="Baskerville Old Face" w:hAnsi="Baskerville Old Face"/>
          <w:sz w:val="34"/>
          <w:szCs w:val="32"/>
          <w:lang w:val="en-IN"/>
        </w:rPr>
        <w:t>PG</w:t>
      </w:r>
      <w:r>
        <w:rPr>
          <w:rFonts w:ascii="Baskerville Old Face" w:hAnsi="Baskerville Old Face"/>
          <w:sz w:val="34"/>
          <w:szCs w:val="32"/>
        </w:rPr>
        <w:t>-DAC Sept-202</w:t>
      </w:r>
      <w:r>
        <w:rPr>
          <w:rFonts w:ascii="Baskerville Old Face" w:hAnsi="Baskerville Old Face"/>
          <w:sz w:val="34"/>
          <w:szCs w:val="32"/>
          <w:lang w:val="en-IN"/>
        </w:rPr>
        <w:t>2</w:t>
      </w:r>
    </w:p>
    <w:p>
      <w:pPr>
        <w:rPr>
          <w:sz w:val="32"/>
          <w:szCs w:val="32"/>
        </w:rPr>
      </w:pPr>
    </w:p>
    <w:p>
      <w:pPr>
        <w:jc w:val="center"/>
        <w:rPr>
          <w:sz w:val="32"/>
          <w:szCs w:val="32"/>
        </w:rPr>
      </w:pPr>
    </w:p>
    <w:p>
      <w:pPr>
        <w:jc w:val="center"/>
        <w:rPr>
          <w:sz w:val="32"/>
          <w:szCs w:val="32"/>
        </w:rPr>
      </w:pPr>
      <w:r>
        <w:rPr>
          <w:sz w:val="32"/>
          <w:szCs w:val="32"/>
        </w:rPr>
        <w:t>Documentation On</w:t>
      </w:r>
    </w:p>
    <w:p>
      <w:pPr>
        <w:jc w:val="center"/>
        <w:rPr>
          <w:sz w:val="32"/>
          <w:szCs w:val="32"/>
        </w:rPr>
      </w:pPr>
    </w:p>
    <w:p>
      <w:pPr>
        <w:jc w:val="center"/>
        <w:rPr>
          <w:b/>
          <w:sz w:val="32"/>
          <w:szCs w:val="32"/>
        </w:rPr>
      </w:pPr>
      <w:r>
        <w:rPr>
          <w:b/>
          <w:sz w:val="32"/>
          <w:szCs w:val="32"/>
        </w:rPr>
        <w:t>“</w:t>
      </w:r>
      <w:r>
        <w:rPr>
          <w:rFonts w:hint="default" w:ascii="Baskerville Old Face" w:hAnsi="Baskerville Old Face"/>
          <w:sz w:val="34"/>
          <w:szCs w:val="32"/>
          <w:lang w:val="en-IN"/>
        </w:rPr>
        <w:t>Inter-city Car Pooling System</w:t>
      </w:r>
      <w:r>
        <w:rPr>
          <w:b/>
          <w:sz w:val="32"/>
          <w:szCs w:val="32"/>
        </w:rPr>
        <w:t>”</w:t>
      </w:r>
    </w:p>
    <w:p>
      <w:pPr>
        <w:jc w:val="center"/>
        <w:rPr>
          <w:rFonts w:hint="default"/>
          <w:sz w:val="32"/>
          <w:szCs w:val="32"/>
          <w:lang w:val="en-IN"/>
        </w:rPr>
      </w:pPr>
      <w:r>
        <w:rPr>
          <w:sz w:val="32"/>
          <w:szCs w:val="32"/>
          <w:lang w:val="en-IN"/>
        </w:rPr>
        <w:t>PG</w:t>
      </w:r>
      <w:r>
        <w:rPr>
          <w:sz w:val="32"/>
          <w:szCs w:val="32"/>
        </w:rPr>
        <w:t xml:space="preserve">-DAC </w:t>
      </w:r>
      <w:r>
        <w:rPr>
          <w:rFonts w:hint="default"/>
          <w:sz w:val="32"/>
          <w:szCs w:val="32"/>
          <w:lang w:val="en-IN"/>
        </w:rPr>
        <w:t>MAR</w:t>
      </w:r>
      <w:r>
        <w:rPr>
          <w:sz w:val="32"/>
          <w:szCs w:val="32"/>
        </w:rPr>
        <w:t xml:space="preserve"> 202</w:t>
      </w:r>
      <w:r>
        <w:rPr>
          <w:rFonts w:hint="default"/>
          <w:sz w:val="32"/>
          <w:szCs w:val="32"/>
          <w:lang w:val="en-IN"/>
        </w:rPr>
        <w:t>3</w:t>
      </w:r>
    </w:p>
    <w:p>
      <w:pPr>
        <w:rPr>
          <w:sz w:val="32"/>
          <w:szCs w:val="32"/>
        </w:rPr>
      </w:pPr>
    </w:p>
    <w:p>
      <w:pPr>
        <w:rPr>
          <w:sz w:val="20"/>
          <w:szCs w:val="20"/>
        </w:rPr>
      </w:pPr>
    </w:p>
    <w:p>
      <w:pPr>
        <w:jc w:val="center"/>
        <w:rPr>
          <w:rFonts w:hint="default"/>
          <w:b/>
          <w:bCs/>
          <w:sz w:val="32"/>
          <w:szCs w:val="32"/>
          <w:lang w:val="en-IN"/>
        </w:rPr>
      </w:pPr>
      <w:r>
        <w:rPr>
          <w:b/>
          <w:bCs/>
          <w:sz w:val="32"/>
          <w:szCs w:val="32"/>
        </w:rPr>
        <w:t xml:space="preserve">Guided By: </w:t>
      </w:r>
      <w:r>
        <w:rPr>
          <w:rFonts w:hint="default"/>
          <w:b/>
          <w:bCs/>
          <w:sz w:val="32"/>
          <w:szCs w:val="32"/>
          <w:lang w:val="en-IN"/>
        </w:rPr>
        <w:t>Bakul Joshi</w:t>
      </w:r>
    </w:p>
    <w:p>
      <w:pPr>
        <w:jc w:val="center"/>
        <w:rPr>
          <w:i/>
          <w:sz w:val="32"/>
          <w:szCs w:val="32"/>
          <w:u w:val="single"/>
        </w:rPr>
      </w:pPr>
    </w:p>
    <w:p>
      <w:pPr>
        <w:jc w:val="center"/>
        <w:rPr>
          <w:i/>
          <w:sz w:val="32"/>
          <w:szCs w:val="32"/>
          <w:u w:val="single"/>
        </w:rPr>
      </w:pPr>
    </w:p>
    <w:p>
      <w:pPr>
        <w:jc w:val="center"/>
        <w:rPr>
          <w:b/>
          <w:iCs/>
          <w:sz w:val="24"/>
          <w:szCs w:val="24"/>
        </w:rPr>
      </w:pPr>
      <w:r>
        <w:rPr>
          <w:iCs/>
          <w:sz w:val="32"/>
          <w:szCs w:val="32"/>
          <w:u w:val="single"/>
        </w:rPr>
        <w:t>Submitted By :</w:t>
      </w:r>
    </w:p>
    <w:p>
      <w:pPr>
        <w:tabs>
          <w:tab w:val="left" w:pos="7179"/>
        </w:tabs>
        <w:jc w:val="center"/>
        <w:rPr>
          <w:rFonts w:hint="default"/>
          <w:b/>
          <w:sz w:val="26"/>
          <w:szCs w:val="24"/>
          <w:lang w:val="en-IN"/>
        </w:rPr>
      </w:pPr>
      <w:r>
        <w:rPr>
          <w:b/>
          <w:sz w:val="26"/>
          <w:szCs w:val="24"/>
        </w:rPr>
        <w:t>Group No: 0</w:t>
      </w:r>
      <w:r>
        <w:rPr>
          <w:rFonts w:hint="default"/>
          <w:b/>
          <w:sz w:val="26"/>
          <w:szCs w:val="24"/>
          <w:lang w:val="en-IN"/>
        </w:rPr>
        <w:t>5</w:t>
      </w:r>
    </w:p>
    <w:p>
      <w:pPr>
        <w:tabs>
          <w:tab w:val="left" w:pos="7179"/>
        </w:tabs>
        <w:rPr>
          <w:b/>
          <w:sz w:val="26"/>
          <w:szCs w:val="24"/>
        </w:rPr>
      </w:pPr>
    </w:p>
    <w:p>
      <w:pPr>
        <w:rPr>
          <w:b/>
          <w:sz w:val="24"/>
          <w:szCs w:val="24"/>
        </w:rPr>
      </w:pPr>
    </w:p>
    <w:p>
      <w:pPr>
        <w:ind w:left="2160"/>
        <w:rPr>
          <w:b/>
          <w:sz w:val="24"/>
          <w:szCs w:val="24"/>
        </w:rPr>
      </w:pPr>
    </w:p>
    <w:p>
      <w:pPr>
        <w:pStyle w:val="14"/>
        <w:widowControl/>
        <w:numPr>
          <w:ilvl w:val="0"/>
          <w:numId w:val="1"/>
        </w:numPr>
        <w:autoSpaceDE/>
        <w:autoSpaceDN/>
        <w:ind w:left="2880"/>
        <w:contextualSpacing/>
        <w:rPr>
          <w:b/>
          <w:sz w:val="26"/>
          <w:szCs w:val="24"/>
        </w:rPr>
      </w:pPr>
      <w:r>
        <w:rPr>
          <w:rFonts w:hint="default"/>
          <w:b/>
          <w:sz w:val="26"/>
          <w:szCs w:val="24"/>
          <w:lang w:val="en-IN"/>
        </w:rPr>
        <w:t xml:space="preserve">Nikhil Madhekar   </w:t>
      </w:r>
      <w:r>
        <w:rPr>
          <w:b/>
          <w:sz w:val="26"/>
          <w:szCs w:val="24"/>
        </w:rPr>
        <w:t xml:space="preserve">                </w:t>
      </w:r>
      <w:r>
        <w:rPr>
          <w:rFonts w:hint="default"/>
          <w:b/>
          <w:sz w:val="26"/>
          <w:szCs w:val="24"/>
          <w:lang w:val="en-IN"/>
        </w:rPr>
        <w:t>230343020052</w:t>
      </w:r>
    </w:p>
    <w:p>
      <w:pPr>
        <w:pStyle w:val="14"/>
        <w:widowControl/>
        <w:numPr>
          <w:ilvl w:val="0"/>
          <w:numId w:val="1"/>
        </w:numPr>
        <w:autoSpaceDE/>
        <w:autoSpaceDN/>
        <w:ind w:left="2880"/>
        <w:contextualSpacing/>
        <w:rPr>
          <w:b/>
          <w:sz w:val="26"/>
          <w:szCs w:val="24"/>
        </w:rPr>
      </w:pPr>
      <w:r>
        <w:rPr>
          <w:rFonts w:hint="default"/>
          <w:b/>
          <w:sz w:val="26"/>
          <w:szCs w:val="24"/>
          <w:lang w:val="en-IN"/>
        </w:rPr>
        <w:t>Mohsin Naqvi</w:t>
      </w:r>
      <w:r>
        <w:rPr>
          <w:b/>
          <w:sz w:val="26"/>
          <w:szCs w:val="24"/>
        </w:rPr>
        <w:t xml:space="preserve">     </w:t>
      </w:r>
      <w:r>
        <w:rPr>
          <w:rFonts w:hint="default"/>
          <w:b/>
          <w:sz w:val="26"/>
          <w:szCs w:val="24"/>
          <w:lang w:val="en-IN"/>
        </w:rPr>
        <w:tab/>
        <w:t/>
      </w:r>
      <w:r>
        <w:rPr>
          <w:rFonts w:hint="default"/>
          <w:b/>
          <w:sz w:val="26"/>
          <w:szCs w:val="24"/>
          <w:lang w:val="en-IN"/>
        </w:rPr>
        <w:tab/>
        <w:t xml:space="preserve">    230343020079</w:t>
      </w:r>
      <w:r>
        <w:rPr>
          <w:b/>
          <w:sz w:val="26"/>
          <w:szCs w:val="24"/>
        </w:rPr>
        <w:tab/>
      </w:r>
      <w:r>
        <w:rPr>
          <w:b/>
          <w:sz w:val="26"/>
          <w:szCs w:val="24"/>
        </w:rPr>
        <w:t xml:space="preserve">    </w:t>
      </w:r>
    </w:p>
    <w:p>
      <w:pPr>
        <w:pStyle w:val="14"/>
        <w:widowControl/>
        <w:numPr>
          <w:ilvl w:val="0"/>
          <w:numId w:val="1"/>
        </w:numPr>
        <w:autoSpaceDE/>
        <w:autoSpaceDN/>
        <w:ind w:left="2880"/>
        <w:contextualSpacing/>
        <w:rPr>
          <w:b/>
          <w:sz w:val="26"/>
          <w:szCs w:val="24"/>
        </w:rPr>
      </w:pPr>
      <w:r>
        <w:rPr>
          <w:rFonts w:hint="default"/>
          <w:b/>
          <w:sz w:val="26"/>
          <w:szCs w:val="24"/>
          <w:lang w:val="en-IN"/>
        </w:rPr>
        <w:t>Tarun Rathore</w:t>
      </w:r>
      <w:r>
        <w:rPr>
          <w:b/>
          <w:sz w:val="26"/>
          <w:szCs w:val="24"/>
        </w:rPr>
        <w:t xml:space="preserve">      </w:t>
      </w:r>
      <w:r>
        <w:rPr>
          <w:b/>
          <w:sz w:val="26"/>
          <w:szCs w:val="24"/>
        </w:rPr>
        <w:tab/>
      </w:r>
      <w:r>
        <w:rPr>
          <w:b/>
          <w:sz w:val="26"/>
          <w:szCs w:val="24"/>
        </w:rPr>
        <w:t xml:space="preserve">     </w:t>
      </w:r>
      <w:r>
        <w:rPr>
          <w:b/>
          <w:sz w:val="26"/>
          <w:szCs w:val="24"/>
        </w:rPr>
        <w:tab/>
      </w:r>
      <w:r>
        <w:rPr>
          <w:b/>
          <w:sz w:val="26"/>
          <w:szCs w:val="24"/>
        </w:rPr>
        <w:t xml:space="preserve"> </w:t>
      </w:r>
      <w:r>
        <w:rPr>
          <w:rFonts w:hint="default"/>
          <w:b/>
          <w:sz w:val="26"/>
          <w:szCs w:val="24"/>
          <w:lang w:val="en-IN"/>
        </w:rPr>
        <w:t xml:space="preserve"> </w:t>
      </w:r>
      <w:r>
        <w:rPr>
          <w:b/>
          <w:sz w:val="26"/>
          <w:szCs w:val="24"/>
        </w:rPr>
        <w:t xml:space="preserve">  </w:t>
      </w:r>
      <w:r>
        <w:rPr>
          <w:rFonts w:hint="default"/>
          <w:b/>
          <w:sz w:val="26"/>
          <w:szCs w:val="24"/>
          <w:lang w:val="en-IN"/>
        </w:rPr>
        <w:t>230343020099</w:t>
      </w:r>
    </w:p>
    <w:p>
      <w:pPr>
        <w:pStyle w:val="14"/>
        <w:widowControl/>
        <w:numPr>
          <w:ilvl w:val="0"/>
          <w:numId w:val="1"/>
        </w:numPr>
        <w:autoSpaceDE/>
        <w:autoSpaceDN/>
        <w:ind w:left="2880"/>
        <w:contextualSpacing/>
        <w:rPr>
          <w:b/>
          <w:sz w:val="26"/>
          <w:szCs w:val="24"/>
        </w:rPr>
      </w:pPr>
      <w:r>
        <w:rPr>
          <w:rFonts w:hint="default"/>
          <w:b/>
          <w:sz w:val="26"/>
          <w:szCs w:val="24"/>
          <w:lang w:val="en-IN"/>
        </w:rPr>
        <w:t>Mahesh Bhabad</w:t>
      </w:r>
      <w:r>
        <w:rPr>
          <w:b/>
          <w:sz w:val="26"/>
          <w:szCs w:val="24"/>
        </w:rPr>
        <w:tab/>
      </w:r>
      <w:r>
        <w:rPr>
          <w:b/>
          <w:sz w:val="26"/>
          <w:szCs w:val="24"/>
        </w:rPr>
        <w:tab/>
      </w:r>
      <w:r>
        <w:rPr>
          <w:b/>
          <w:sz w:val="26"/>
          <w:szCs w:val="24"/>
        </w:rPr>
        <w:t xml:space="preserve">    </w:t>
      </w:r>
      <w:r>
        <w:rPr>
          <w:rFonts w:hint="default"/>
          <w:b/>
          <w:sz w:val="26"/>
          <w:szCs w:val="24"/>
          <w:lang w:val="en-IN"/>
        </w:rPr>
        <w:t>230343020055</w:t>
      </w:r>
    </w:p>
    <w:p>
      <w:pPr>
        <w:pStyle w:val="14"/>
        <w:widowControl/>
        <w:numPr>
          <w:numId w:val="0"/>
        </w:numPr>
        <w:autoSpaceDE/>
        <w:autoSpaceDN/>
        <w:ind w:left="2520" w:leftChars="0"/>
        <w:contextualSpacing/>
        <w:rPr>
          <w:b/>
          <w:sz w:val="26"/>
          <w:szCs w:val="24"/>
        </w:rPr>
      </w:pPr>
      <w:r>
        <w:rPr>
          <w:b/>
          <w:sz w:val="26"/>
          <w:szCs w:val="24"/>
        </w:rPr>
        <w:t xml:space="preserve"> </w:t>
      </w:r>
    </w:p>
    <w:p>
      <w:pPr>
        <w:pStyle w:val="14"/>
        <w:widowControl/>
        <w:autoSpaceDE/>
        <w:autoSpaceDN/>
        <w:ind w:left="0" w:firstLine="0"/>
        <w:contextualSpacing/>
        <w:rPr>
          <w:b/>
          <w:sz w:val="26"/>
          <w:szCs w:val="24"/>
        </w:rPr>
      </w:pPr>
    </w:p>
    <w:p>
      <w:pPr>
        <w:rPr>
          <w:sz w:val="24"/>
        </w:rPr>
        <w:sectPr>
          <w:headerReference r:id="rId3" w:type="default"/>
          <w:footerReference r:id="rId4" w:type="default"/>
          <w:type w:val="continuous"/>
          <w:pgSz w:w="11900" w:h="16840"/>
          <w:pgMar w:top="1320" w:right="1020" w:bottom="1220" w:left="1340" w:header="720" w:footer="1034" w:gutter="0"/>
          <w:cols w:space="720" w:num="1"/>
        </w:sectPr>
      </w:pPr>
      <w:r>
        <w:rPr>
          <w:b/>
          <w:sz w:val="26"/>
          <w:szCs w:val="24"/>
        </w:rPr>
        <w:t xml:space="preserve">              </w:t>
      </w:r>
      <w:r>
        <w:rPr>
          <w:b/>
          <w:sz w:val="26"/>
          <w:szCs w:val="24"/>
        </w:rPr>
        <w:tab/>
      </w:r>
      <w:r>
        <w:rPr>
          <w:b/>
          <w:sz w:val="26"/>
          <w:szCs w:val="24"/>
        </w:rPr>
        <w:t xml:space="preserve">     </w:t>
      </w:r>
      <w:r>
        <w:rPr>
          <w:sz w:val="26"/>
          <w:szCs w:val="24"/>
        </w:rPr>
        <w:tab/>
      </w:r>
      <w:r>
        <w:rPr>
          <w:sz w:val="26"/>
          <w:szCs w:val="24"/>
        </w:rPr>
        <w:tab/>
      </w:r>
      <w:r>
        <w:rPr>
          <w:sz w:val="26"/>
          <w:szCs w:val="24"/>
        </w:rPr>
        <w:tab/>
      </w:r>
      <w:r>
        <w:rPr>
          <w:sz w:val="26"/>
          <w:szCs w:val="24"/>
        </w:rPr>
        <w:tab/>
      </w:r>
      <w:r>
        <w:rPr>
          <w:sz w:val="26"/>
          <w:szCs w:val="24"/>
        </w:rPr>
        <w:tab/>
      </w:r>
      <w:r>
        <w:rPr>
          <w:sz w:val="26"/>
          <w:szCs w:val="24"/>
        </w:rPr>
        <w:tab/>
      </w:r>
      <w:r>
        <w:rPr>
          <w:sz w:val="26"/>
          <w:szCs w:val="24"/>
        </w:rPr>
        <w:tab/>
      </w:r>
    </w:p>
    <w:p>
      <w:pPr>
        <w:pStyle w:val="7"/>
        <w:spacing w:before="10"/>
        <w:rPr>
          <w:b/>
          <w:sz w:val="20"/>
        </w:rPr>
      </w:pPr>
    </w:p>
    <w:p>
      <w:pPr>
        <w:adjustRightInd w:val="0"/>
        <w:spacing w:line="360" w:lineRule="auto"/>
        <w:jc w:val="center"/>
        <w:rPr>
          <w:b/>
          <w:sz w:val="28"/>
          <w:szCs w:val="20"/>
          <w:u w:val="single"/>
          <w:lang w:bidi="ar-SA"/>
        </w:rPr>
      </w:pPr>
      <w:r>
        <w:rPr>
          <w:b/>
          <w:sz w:val="28"/>
          <w:u w:val="single"/>
        </w:rPr>
        <w:t>Table of Contents</w:t>
      </w:r>
    </w:p>
    <w:p>
      <w:pPr>
        <w:adjustRightInd w:val="0"/>
        <w:spacing w:line="360" w:lineRule="auto"/>
        <w:jc w:val="center"/>
        <w:rPr>
          <w:b/>
          <w:sz w:val="28"/>
          <w:u w:val="single"/>
        </w:rPr>
      </w:pPr>
    </w:p>
    <w:p>
      <w:pPr>
        <w:adjustRightInd w:val="0"/>
        <w:spacing w:line="360" w:lineRule="auto"/>
        <w:jc w:val="center"/>
        <w:rPr>
          <w:b/>
          <w:sz w:val="28"/>
          <w:u w:val="single"/>
        </w:rPr>
      </w:pPr>
    </w:p>
    <w:p>
      <w:pPr>
        <w:pStyle w:val="11"/>
        <w:tabs>
          <w:tab w:val="right" w:leader="dot" w:pos="9027"/>
        </w:tabs>
        <w:spacing w:line="276" w:lineRule="auto"/>
        <w:rPr>
          <w:rFonts w:ascii="Times New Roman" w:hAnsi="Times New Roman"/>
          <w:sz w:val="24"/>
          <w:szCs w:val="24"/>
        </w:rPr>
      </w:pPr>
      <w:r>
        <w:rPr>
          <w:rFonts w:ascii="Times New Roman" w:hAnsi="Times New Roman"/>
          <w:b/>
          <w:bCs/>
          <w:sz w:val="24"/>
          <w:szCs w:val="24"/>
        </w:rPr>
        <w:t>1. Introduction</w:t>
      </w:r>
      <w:r>
        <w:rPr>
          <w:rFonts w:ascii="Times New Roman" w:hAnsi="Times New Roman"/>
          <w:b/>
          <w:bCs/>
          <w:sz w:val="24"/>
          <w:szCs w:val="24"/>
        </w:rPr>
        <w:tab/>
      </w:r>
      <w:r>
        <w:rPr>
          <w:rFonts w:ascii="Times New Roman" w:hAnsi="Times New Roman"/>
          <w:b/>
          <w:bCs/>
          <w:sz w:val="24"/>
          <w:szCs w:val="24"/>
        </w:rPr>
        <w:t>4</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1.1 Document Purpose</w:t>
      </w:r>
      <w:r>
        <w:rPr>
          <w:rFonts w:ascii="Times New Roman" w:hAnsi="Times New Roman"/>
          <w:sz w:val="24"/>
          <w:szCs w:val="24"/>
        </w:rPr>
        <w:tab/>
      </w:r>
      <w:r>
        <w:rPr>
          <w:rFonts w:ascii="Times New Roman" w:hAnsi="Times New Roman"/>
          <w:b/>
          <w:bCs/>
          <w:sz w:val="24"/>
          <w:szCs w:val="24"/>
        </w:rPr>
        <w:t>4</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1.2 Project Background</w:t>
      </w:r>
      <w:r>
        <w:rPr>
          <w:rFonts w:ascii="Times New Roman" w:hAnsi="Times New Roman"/>
          <w:sz w:val="24"/>
          <w:szCs w:val="24"/>
        </w:rPr>
        <w:tab/>
      </w:r>
      <w:r>
        <w:rPr>
          <w:rFonts w:ascii="Times New Roman" w:hAnsi="Times New Roman"/>
          <w:b/>
          <w:bCs/>
          <w:sz w:val="24"/>
          <w:szCs w:val="24"/>
        </w:rPr>
        <w:t>4</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1.3 Aim &amp; Objectives</w:t>
      </w:r>
      <w:r>
        <w:rPr>
          <w:rFonts w:ascii="Times New Roman" w:hAnsi="Times New Roman"/>
          <w:sz w:val="24"/>
          <w:szCs w:val="24"/>
        </w:rPr>
        <w:tab/>
      </w:r>
      <w:r>
        <w:rPr>
          <w:rFonts w:ascii="Times New Roman" w:hAnsi="Times New Roman"/>
          <w:b/>
          <w:bCs/>
          <w:sz w:val="24"/>
          <w:szCs w:val="24"/>
        </w:rPr>
        <w:t>4</w:t>
      </w:r>
    </w:p>
    <w:p>
      <w:pPr>
        <w:rPr>
          <w:bCs/>
          <w:sz w:val="24"/>
          <w:szCs w:val="24"/>
        </w:rPr>
      </w:pPr>
      <w:r>
        <w:rPr>
          <w:b/>
          <w:sz w:val="24"/>
          <w:szCs w:val="24"/>
        </w:rPr>
        <w:t>2. Business Requirements Overview</w:t>
      </w:r>
      <w:r>
        <w:rPr>
          <w:bCs/>
          <w:sz w:val="24"/>
          <w:szCs w:val="24"/>
        </w:rPr>
        <w:t>…………………………………………………………</w:t>
      </w:r>
      <w:r>
        <w:rPr>
          <w:b/>
          <w:sz w:val="24"/>
          <w:szCs w:val="24"/>
        </w:rPr>
        <w:t>5</w:t>
      </w:r>
    </w:p>
    <w:p>
      <w:pPr>
        <w:rPr>
          <w:sz w:val="24"/>
          <w:szCs w:val="24"/>
          <w:lang w:bidi="ar-SA"/>
        </w:rPr>
      </w:pPr>
    </w:p>
    <w:p>
      <w:pPr>
        <w:pStyle w:val="11"/>
        <w:tabs>
          <w:tab w:val="right" w:leader="dot" w:pos="9027"/>
        </w:tabs>
        <w:spacing w:line="276" w:lineRule="auto"/>
        <w:rPr>
          <w:rFonts w:ascii="Times New Roman" w:hAnsi="Times New Roman"/>
          <w:sz w:val="24"/>
          <w:szCs w:val="24"/>
        </w:rPr>
      </w:pPr>
      <w:r>
        <w:rPr>
          <w:rFonts w:ascii="Times New Roman" w:hAnsi="Times New Roman"/>
          <w:b/>
          <w:bCs/>
          <w:sz w:val="24"/>
          <w:szCs w:val="24"/>
        </w:rPr>
        <w:t>3.Functional Requirements</w:t>
      </w:r>
      <w:r>
        <w:rPr>
          <w:rFonts w:ascii="Times New Roman" w:hAnsi="Times New Roman"/>
          <w:sz w:val="24"/>
          <w:szCs w:val="24"/>
        </w:rPr>
        <w:tab/>
      </w:r>
      <w:r>
        <w:rPr>
          <w:rFonts w:ascii="Times New Roman" w:hAnsi="Times New Roman"/>
          <w:b/>
          <w:bCs/>
          <w:sz w:val="24"/>
          <w:szCs w:val="24"/>
        </w:rPr>
        <w:t>6</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3.1 </w:t>
      </w:r>
      <w:r>
        <w:rPr>
          <w:rFonts w:hint="default" w:ascii="Times New Roman" w:hAnsi="Times New Roman"/>
          <w:sz w:val="24"/>
          <w:szCs w:val="24"/>
          <w:lang w:val="en-IN"/>
        </w:rPr>
        <w:t>Car owner Module</w:t>
      </w:r>
      <w:r>
        <w:rPr>
          <w:rFonts w:ascii="Times New Roman" w:hAnsi="Times New Roman"/>
          <w:sz w:val="24"/>
          <w:szCs w:val="24"/>
        </w:rPr>
        <w:tab/>
      </w:r>
      <w:r>
        <w:rPr>
          <w:rFonts w:ascii="Times New Roman" w:hAnsi="Times New Roman"/>
          <w:b/>
          <w:bCs/>
          <w:sz w:val="24"/>
          <w:szCs w:val="24"/>
        </w:rPr>
        <w:t>6</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3.2 </w:t>
      </w:r>
      <w:r>
        <w:rPr>
          <w:rFonts w:hint="default" w:ascii="Times New Roman" w:hAnsi="Times New Roman"/>
          <w:sz w:val="24"/>
          <w:szCs w:val="24"/>
          <w:lang w:val="en-IN"/>
        </w:rPr>
        <w:t xml:space="preserve">User </w:t>
      </w:r>
      <w:r>
        <w:rPr>
          <w:rFonts w:ascii="Times New Roman" w:hAnsi="Times New Roman"/>
          <w:sz w:val="24"/>
          <w:szCs w:val="24"/>
        </w:rPr>
        <w:t>Module</w:t>
      </w:r>
      <w:r>
        <w:rPr>
          <w:rFonts w:ascii="Times New Roman" w:hAnsi="Times New Roman"/>
          <w:sz w:val="24"/>
          <w:szCs w:val="24"/>
        </w:rPr>
        <w:tab/>
      </w:r>
      <w:r>
        <w:rPr>
          <w:rFonts w:ascii="Times New Roman" w:hAnsi="Times New Roman"/>
          <w:b/>
          <w:bCs/>
          <w:sz w:val="24"/>
          <w:szCs w:val="24"/>
        </w:rPr>
        <w:t>6</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3.3 Admin Module</w:t>
      </w:r>
      <w:r>
        <w:rPr>
          <w:rFonts w:ascii="Times New Roman" w:hAnsi="Times New Roman"/>
          <w:sz w:val="24"/>
          <w:szCs w:val="24"/>
        </w:rPr>
        <w:tab/>
      </w:r>
      <w:r>
        <w:rPr>
          <w:rFonts w:ascii="Times New Roman" w:hAnsi="Times New Roman"/>
          <w:b/>
          <w:bCs/>
          <w:sz w:val="24"/>
          <w:szCs w:val="24"/>
        </w:rPr>
        <w:t>6</w:t>
      </w:r>
    </w:p>
    <w:p>
      <w:pPr>
        <w:pStyle w:val="7"/>
        <w:spacing w:before="8"/>
        <w:rPr>
          <w:b/>
          <w:sz w:val="20"/>
        </w:rPr>
      </w:pPr>
      <w:r>
        <w:rPr>
          <w:b/>
          <w:lang w:bidi="ar-SA"/>
        </w:rPr>
        <w:t>4.</w:t>
      </w:r>
      <w:r>
        <w:rPr>
          <w:lang w:bidi="ar-SA"/>
        </w:rPr>
        <w:t xml:space="preserve"> </w:t>
      </w:r>
      <w:r>
        <w:rPr>
          <w:b/>
        </w:rPr>
        <w:t xml:space="preserve">Non-Functional </w:t>
      </w:r>
      <w:r>
        <w:rPr>
          <w:b/>
          <w:spacing w:val="-3"/>
        </w:rPr>
        <w:t>Requirement………………………………………………………………7</w:t>
      </w:r>
    </w:p>
    <w:p>
      <w:pPr>
        <w:pStyle w:val="7"/>
        <w:spacing w:before="2"/>
        <w:rPr>
          <w:bCs/>
          <w:sz w:val="29"/>
        </w:rPr>
      </w:pPr>
    </w:p>
    <w:p>
      <w:pPr>
        <w:pStyle w:val="11"/>
        <w:tabs>
          <w:tab w:val="right" w:leader="dot" w:pos="9027"/>
        </w:tabs>
        <w:spacing w:line="276" w:lineRule="auto"/>
        <w:rPr>
          <w:rFonts w:ascii="Times New Roman" w:hAnsi="Times New Roman"/>
          <w:sz w:val="24"/>
          <w:szCs w:val="24"/>
        </w:rPr>
      </w:pPr>
      <w:r>
        <w:rPr>
          <w:rFonts w:ascii="Times New Roman" w:hAnsi="Times New Roman"/>
          <w:b/>
          <w:bCs/>
          <w:sz w:val="24"/>
          <w:szCs w:val="24"/>
        </w:rPr>
        <w:t>5. Use Case Diagram</w:t>
      </w:r>
      <w:r>
        <w:rPr>
          <w:rFonts w:ascii="Times New Roman" w:hAnsi="Times New Roman"/>
          <w:b/>
          <w:bCs/>
          <w:sz w:val="24"/>
          <w:szCs w:val="24"/>
        </w:rPr>
        <w:tab/>
      </w:r>
      <w:r>
        <w:rPr>
          <w:rFonts w:ascii="Times New Roman" w:hAnsi="Times New Roman"/>
          <w:b/>
          <w:bCs/>
          <w:sz w:val="24"/>
          <w:szCs w:val="24"/>
        </w:rPr>
        <w:t>8</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5.1 </w:t>
      </w:r>
      <w:r>
        <w:rPr>
          <w:rFonts w:hint="default" w:ascii="Times New Roman" w:hAnsi="Times New Roman"/>
          <w:sz w:val="24"/>
          <w:szCs w:val="24"/>
          <w:lang w:val="en-IN"/>
        </w:rPr>
        <w:t>Car owner</w:t>
      </w:r>
      <w:r>
        <w:rPr>
          <w:rFonts w:ascii="Times New Roman" w:hAnsi="Times New Roman"/>
          <w:sz w:val="24"/>
          <w:szCs w:val="24"/>
        </w:rPr>
        <w:tab/>
      </w:r>
      <w:r>
        <w:rPr>
          <w:rFonts w:ascii="Times New Roman" w:hAnsi="Times New Roman"/>
          <w:b/>
          <w:bCs/>
          <w:sz w:val="24"/>
          <w:szCs w:val="24"/>
        </w:rPr>
        <w:t>9</w:t>
      </w:r>
    </w:p>
    <w:p>
      <w:pPr>
        <w:pStyle w:val="1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 xml:space="preserve">5.2 </w:t>
      </w:r>
      <w:r>
        <w:rPr>
          <w:rFonts w:hint="default" w:ascii="Times New Roman" w:hAnsi="Times New Roman"/>
          <w:sz w:val="24"/>
          <w:szCs w:val="24"/>
          <w:lang w:val="en-IN"/>
        </w:rPr>
        <w:t>User</w:t>
      </w:r>
      <w:r>
        <w:rPr>
          <w:rFonts w:ascii="Times New Roman" w:hAnsi="Times New Roman"/>
          <w:sz w:val="24"/>
          <w:szCs w:val="24"/>
        </w:rPr>
        <w:tab/>
      </w:r>
      <w:r>
        <w:rPr>
          <w:rFonts w:ascii="Times New Roman" w:hAnsi="Times New Roman"/>
          <w:b/>
          <w:bCs/>
          <w:sz w:val="24"/>
          <w:szCs w:val="24"/>
        </w:rPr>
        <w:t>10</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5.3 </w:t>
      </w:r>
      <w:r>
        <w:rPr>
          <w:rFonts w:hint="default" w:ascii="Times New Roman" w:hAnsi="Times New Roman"/>
          <w:sz w:val="24"/>
          <w:szCs w:val="24"/>
          <w:lang w:val="en-IN"/>
        </w:rPr>
        <w:t>Admin</w:t>
      </w:r>
      <w:r>
        <w:rPr>
          <w:rFonts w:ascii="Times New Roman" w:hAnsi="Times New Roman"/>
          <w:sz w:val="24"/>
          <w:szCs w:val="24"/>
        </w:rPr>
        <w:tab/>
      </w:r>
      <w:r>
        <w:rPr>
          <w:rFonts w:ascii="Times New Roman" w:hAnsi="Times New Roman"/>
          <w:b/>
          <w:bCs/>
          <w:sz w:val="24"/>
          <w:szCs w:val="24"/>
        </w:rPr>
        <w:t>11</w:t>
      </w:r>
    </w:p>
    <w:p>
      <w:pPr>
        <w:rPr>
          <w:lang w:bidi="ar-SA"/>
        </w:rPr>
      </w:pPr>
    </w:p>
    <w:p>
      <w:pPr>
        <w:pStyle w:val="11"/>
        <w:tabs>
          <w:tab w:val="right" w:leader="dot" w:pos="9027"/>
        </w:tabs>
        <w:spacing w:line="276" w:lineRule="auto"/>
        <w:rPr>
          <w:rFonts w:ascii="Times New Roman" w:hAnsi="Times New Roman"/>
          <w:b/>
          <w:bCs/>
          <w:sz w:val="24"/>
          <w:szCs w:val="24"/>
        </w:rPr>
      </w:pPr>
      <w:r>
        <w:rPr>
          <w:rFonts w:ascii="Times New Roman" w:hAnsi="Times New Roman"/>
          <w:b/>
          <w:bCs/>
          <w:sz w:val="24"/>
          <w:szCs w:val="24"/>
        </w:rPr>
        <w:t xml:space="preserve">6. </w:t>
      </w:r>
      <w:r>
        <w:rPr>
          <w:rFonts w:ascii="Times New Roman" w:hAnsi="Times New Roman"/>
          <w:b/>
          <w:sz w:val="24"/>
          <w:szCs w:val="24"/>
        </w:rPr>
        <w:t>Database Design</w:t>
      </w:r>
      <w:r>
        <w:rPr>
          <w:rFonts w:ascii="Times New Roman" w:hAnsi="Times New Roman"/>
          <w:b/>
          <w:bCs/>
          <w:sz w:val="24"/>
          <w:szCs w:val="24"/>
        </w:rPr>
        <w:tab/>
      </w:r>
      <w:r>
        <w:rPr>
          <w:rFonts w:ascii="Times New Roman" w:hAnsi="Times New Roman"/>
          <w:b/>
          <w:bCs/>
          <w:sz w:val="24"/>
          <w:szCs w:val="24"/>
        </w:rPr>
        <w:t>12</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1 </w:t>
      </w:r>
      <w:r>
        <w:rPr>
          <w:rFonts w:hint="default" w:ascii="Times New Roman" w:hAnsi="Times New Roman"/>
          <w:sz w:val="24"/>
          <w:szCs w:val="24"/>
          <w:lang w:val="en-IN"/>
        </w:rPr>
        <w:t>Role</w:t>
      </w:r>
      <w:r>
        <w:rPr>
          <w:rFonts w:ascii="Times New Roman" w:hAnsi="Times New Roman"/>
          <w:sz w:val="24"/>
          <w:szCs w:val="24"/>
        </w:rPr>
        <w:tab/>
      </w:r>
      <w:r>
        <w:rPr>
          <w:rFonts w:ascii="Times New Roman" w:hAnsi="Times New Roman"/>
          <w:b/>
          <w:bCs/>
          <w:sz w:val="24"/>
          <w:szCs w:val="24"/>
        </w:rPr>
        <w:t>12</w:t>
      </w:r>
    </w:p>
    <w:p>
      <w:pPr>
        <w:pStyle w:val="1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 xml:space="preserve">2 </w:t>
      </w:r>
      <w:r>
        <w:rPr>
          <w:rFonts w:hint="default" w:ascii="Times New Roman" w:hAnsi="Times New Roman"/>
          <w:sz w:val="24"/>
          <w:szCs w:val="24"/>
          <w:lang w:val="en-IN"/>
        </w:rPr>
        <w:t>Login</w:t>
      </w:r>
      <w:r>
        <w:rPr>
          <w:rFonts w:ascii="Times New Roman" w:hAnsi="Times New Roman"/>
          <w:sz w:val="24"/>
          <w:szCs w:val="24"/>
        </w:rPr>
        <w:tab/>
      </w:r>
      <w:r>
        <w:rPr>
          <w:rFonts w:ascii="Times New Roman" w:hAnsi="Times New Roman"/>
          <w:b/>
          <w:bCs/>
          <w:sz w:val="24"/>
          <w:szCs w:val="24"/>
        </w:rPr>
        <w:t>12</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3 </w:t>
      </w:r>
      <w:r>
        <w:rPr>
          <w:rFonts w:hint="default" w:ascii="Times New Roman" w:hAnsi="Times New Roman"/>
          <w:sz w:val="24"/>
          <w:szCs w:val="24"/>
          <w:lang w:val="en-IN"/>
        </w:rPr>
        <w:t>Users</w:t>
      </w:r>
      <w:r>
        <w:rPr>
          <w:rFonts w:ascii="Times New Roman" w:hAnsi="Times New Roman"/>
          <w:sz w:val="24"/>
          <w:szCs w:val="24"/>
        </w:rPr>
        <w:t xml:space="preserve">……………………………………………………………………………………  </w:t>
      </w:r>
      <w:r>
        <w:rPr>
          <w:rFonts w:ascii="Times New Roman" w:hAnsi="Times New Roman"/>
          <w:b/>
          <w:sz w:val="24"/>
          <w:szCs w:val="24"/>
        </w:rPr>
        <w:t>1</w:t>
      </w:r>
      <w:r>
        <w:rPr>
          <w:rFonts w:ascii="Times New Roman" w:hAnsi="Times New Roman"/>
          <w:b/>
          <w:bCs/>
          <w:sz w:val="24"/>
          <w:szCs w:val="24"/>
        </w:rPr>
        <w:t>3</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4 </w:t>
      </w:r>
      <w:r>
        <w:rPr>
          <w:rFonts w:hint="default" w:ascii="Times New Roman" w:hAnsi="Times New Roman"/>
          <w:sz w:val="24"/>
          <w:szCs w:val="24"/>
          <w:lang w:val="en-IN"/>
        </w:rPr>
        <w:t>Co-passengers</w:t>
      </w:r>
      <w:r>
        <w:rPr>
          <w:rFonts w:ascii="Times New Roman" w:hAnsi="Times New Roman"/>
          <w:sz w:val="24"/>
          <w:szCs w:val="24"/>
        </w:rPr>
        <w:tab/>
      </w:r>
      <w:r>
        <w:rPr>
          <w:rFonts w:ascii="Times New Roman" w:hAnsi="Times New Roman"/>
          <w:b/>
          <w:bCs/>
          <w:sz w:val="24"/>
          <w:szCs w:val="24"/>
        </w:rPr>
        <w:t>13</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5 </w:t>
      </w:r>
      <w:r>
        <w:rPr>
          <w:rFonts w:hint="default" w:ascii="Times New Roman" w:hAnsi="Times New Roman"/>
          <w:sz w:val="24"/>
          <w:szCs w:val="24"/>
          <w:lang w:val="en-IN"/>
        </w:rPr>
        <w:t>Car-company</w:t>
      </w:r>
      <w:r>
        <w:rPr>
          <w:rFonts w:ascii="Times New Roman" w:hAnsi="Times New Roman"/>
          <w:sz w:val="24"/>
          <w:szCs w:val="24"/>
        </w:rPr>
        <w:tab/>
      </w:r>
      <w:r>
        <w:rPr>
          <w:rFonts w:ascii="Times New Roman" w:hAnsi="Times New Roman"/>
          <w:b/>
          <w:bCs/>
          <w:sz w:val="24"/>
          <w:szCs w:val="24"/>
        </w:rPr>
        <w:t>13</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6 </w:t>
      </w:r>
      <w:r>
        <w:rPr>
          <w:rFonts w:hint="default" w:ascii="Times New Roman" w:hAnsi="Times New Roman"/>
          <w:sz w:val="24"/>
          <w:szCs w:val="24"/>
          <w:lang w:val="en-IN"/>
        </w:rPr>
        <w:t>Car-models</w:t>
      </w:r>
      <w:r>
        <w:rPr>
          <w:rFonts w:ascii="Times New Roman" w:hAnsi="Times New Roman"/>
          <w:sz w:val="24"/>
          <w:szCs w:val="24"/>
        </w:rPr>
        <w:tab/>
      </w:r>
      <w:r>
        <w:rPr>
          <w:rFonts w:ascii="Times New Roman" w:hAnsi="Times New Roman"/>
          <w:b/>
          <w:bCs/>
          <w:sz w:val="24"/>
          <w:szCs w:val="24"/>
        </w:rPr>
        <w:t>13</w:t>
      </w:r>
    </w:p>
    <w:p>
      <w:pPr>
        <w:pStyle w:val="1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 xml:space="preserve">7 </w:t>
      </w:r>
      <w:r>
        <w:rPr>
          <w:rFonts w:hint="default" w:ascii="Times New Roman" w:hAnsi="Times New Roman"/>
          <w:sz w:val="24"/>
          <w:szCs w:val="24"/>
          <w:lang w:val="en-IN"/>
        </w:rPr>
        <w:t>Vehicles</w:t>
      </w:r>
      <w:r>
        <w:rPr>
          <w:rFonts w:ascii="Times New Roman" w:hAnsi="Times New Roman"/>
          <w:sz w:val="24"/>
          <w:szCs w:val="24"/>
        </w:rPr>
        <w:tab/>
      </w:r>
      <w:r>
        <w:rPr>
          <w:rFonts w:ascii="Times New Roman" w:hAnsi="Times New Roman"/>
          <w:b/>
          <w:bCs/>
          <w:sz w:val="24"/>
          <w:szCs w:val="24"/>
        </w:rPr>
        <w:t>13</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8 </w:t>
      </w:r>
      <w:r>
        <w:rPr>
          <w:rFonts w:hint="default" w:ascii="Times New Roman" w:hAnsi="Times New Roman"/>
          <w:sz w:val="24"/>
          <w:szCs w:val="24"/>
          <w:lang w:val="en-IN"/>
        </w:rPr>
        <w:t>Rides</w:t>
      </w:r>
      <w:r>
        <w:rPr>
          <w:rFonts w:ascii="Times New Roman" w:hAnsi="Times New Roman"/>
          <w:sz w:val="24"/>
          <w:szCs w:val="24"/>
        </w:rPr>
        <w:tab/>
      </w:r>
      <w:r>
        <w:rPr>
          <w:rFonts w:ascii="Times New Roman" w:hAnsi="Times New Roman"/>
          <w:b/>
          <w:bCs/>
          <w:sz w:val="24"/>
          <w:szCs w:val="24"/>
        </w:rPr>
        <w:t>13</w:t>
      </w:r>
    </w:p>
    <w:p>
      <w:pPr>
        <w:pStyle w:val="1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 xml:space="preserve">9 </w:t>
      </w:r>
      <w:r>
        <w:rPr>
          <w:rFonts w:hint="default" w:ascii="Times New Roman" w:hAnsi="Times New Roman"/>
          <w:sz w:val="24"/>
          <w:szCs w:val="24"/>
          <w:lang w:val="en-IN"/>
        </w:rPr>
        <w:t>States</w:t>
      </w:r>
      <w:r>
        <w:rPr>
          <w:rFonts w:ascii="Times New Roman" w:hAnsi="Times New Roman"/>
          <w:sz w:val="24"/>
          <w:szCs w:val="24"/>
        </w:rPr>
        <w:tab/>
      </w:r>
      <w:r>
        <w:rPr>
          <w:rFonts w:ascii="Times New Roman" w:hAnsi="Times New Roman"/>
          <w:b/>
          <w:bCs/>
          <w:sz w:val="24"/>
          <w:szCs w:val="24"/>
        </w:rPr>
        <w:t>14</w:t>
      </w:r>
    </w:p>
    <w:p>
      <w:pPr>
        <w:pStyle w:val="12"/>
        <w:tabs>
          <w:tab w:val="right" w:leader="dot" w:pos="9027"/>
        </w:tabs>
        <w:spacing w:line="276" w:lineRule="auto"/>
        <w:ind w:left="216"/>
      </w:pPr>
      <w:r>
        <w:rPr>
          <w:rFonts w:ascii="Times New Roman" w:hAnsi="Times New Roman"/>
          <w:sz w:val="24"/>
          <w:szCs w:val="24"/>
          <w:lang w:val="en-IN"/>
        </w:rPr>
        <w:t>10</w:t>
      </w:r>
      <w:r>
        <w:rPr>
          <w:rFonts w:ascii="Times New Roman" w:hAnsi="Times New Roman"/>
          <w:sz w:val="24"/>
          <w:szCs w:val="24"/>
        </w:rPr>
        <w:t xml:space="preserve"> </w:t>
      </w:r>
      <w:r>
        <w:rPr>
          <w:rFonts w:hint="default" w:ascii="Times New Roman" w:hAnsi="Times New Roman"/>
          <w:sz w:val="24"/>
          <w:szCs w:val="24"/>
          <w:lang w:val="en-IN"/>
        </w:rPr>
        <w:t>Cities</w:t>
      </w:r>
      <w:r>
        <w:rPr>
          <w:rFonts w:ascii="Times New Roman" w:hAnsi="Times New Roman"/>
          <w:sz w:val="24"/>
          <w:szCs w:val="24"/>
        </w:rPr>
        <w:tab/>
      </w:r>
      <w:r>
        <w:rPr>
          <w:rFonts w:ascii="Times New Roman" w:hAnsi="Times New Roman"/>
          <w:b/>
          <w:bCs/>
          <w:sz w:val="24"/>
          <w:szCs w:val="24"/>
        </w:rPr>
        <w:t>14</w:t>
      </w:r>
    </w:p>
    <w:p>
      <w:pPr>
        <w:pStyle w:val="12"/>
        <w:tabs>
          <w:tab w:val="right" w:leader="dot" w:pos="9027"/>
        </w:tabs>
        <w:spacing w:line="276" w:lineRule="auto"/>
        <w:ind w:left="0"/>
        <w:rPr>
          <w:rFonts w:ascii="Times New Roman" w:hAnsi="Times New Roman"/>
          <w:b/>
          <w:bCs/>
          <w:sz w:val="24"/>
          <w:szCs w:val="24"/>
        </w:rPr>
      </w:pPr>
      <w:r>
        <w:rPr>
          <w:rFonts w:ascii="Times New Roman" w:hAnsi="Times New Roman"/>
          <w:sz w:val="24"/>
          <w:szCs w:val="24"/>
        </w:rPr>
        <w:t xml:space="preserve">   1</w:t>
      </w:r>
      <w:r>
        <w:rPr>
          <w:rFonts w:ascii="Times New Roman" w:hAnsi="Times New Roman"/>
          <w:sz w:val="24"/>
          <w:szCs w:val="24"/>
          <w:lang w:val="en-IN"/>
        </w:rPr>
        <w:t>1</w:t>
      </w:r>
      <w:r>
        <w:rPr>
          <w:rFonts w:ascii="Times New Roman" w:hAnsi="Times New Roman"/>
          <w:sz w:val="24"/>
          <w:szCs w:val="24"/>
        </w:rPr>
        <w:t xml:space="preserve"> </w:t>
      </w:r>
      <w:r>
        <w:rPr>
          <w:rFonts w:hint="default" w:ascii="Times New Roman" w:hAnsi="Times New Roman"/>
          <w:sz w:val="24"/>
          <w:szCs w:val="24"/>
          <w:lang w:val="en-IN"/>
        </w:rPr>
        <w:t>Payment</w:t>
      </w:r>
      <w:r>
        <w:rPr>
          <w:rFonts w:ascii="Times New Roman" w:hAnsi="Times New Roman"/>
          <w:sz w:val="24"/>
          <w:szCs w:val="24"/>
        </w:rPr>
        <w:tab/>
      </w:r>
      <w:r>
        <w:rPr>
          <w:rFonts w:ascii="Times New Roman" w:hAnsi="Times New Roman"/>
          <w:b/>
          <w:bCs/>
          <w:sz w:val="24"/>
          <w:szCs w:val="24"/>
        </w:rPr>
        <w:t>14</w:t>
      </w:r>
    </w:p>
    <w:p>
      <w:pPr>
        <w:ind w:firstLine="240" w:firstLineChars="100"/>
        <w:rPr>
          <w:b/>
          <w:bCs/>
          <w:sz w:val="24"/>
          <w:szCs w:val="24"/>
          <w:lang w:val="en-IN"/>
        </w:rPr>
      </w:pPr>
      <w:r>
        <w:rPr>
          <w:sz w:val="24"/>
          <w:szCs w:val="24"/>
          <w:lang w:val="en-IN"/>
        </w:rPr>
        <w:t xml:space="preserve">12 </w:t>
      </w:r>
      <w:r>
        <w:rPr>
          <w:rFonts w:hint="default"/>
          <w:sz w:val="24"/>
          <w:szCs w:val="24"/>
          <w:lang w:val="en-IN"/>
        </w:rPr>
        <w:t>Booking…</w:t>
      </w:r>
      <w:r>
        <w:rPr>
          <w:sz w:val="24"/>
          <w:szCs w:val="24"/>
          <w:lang w:val="en-IN"/>
        </w:rPr>
        <w:t>………………………………………………………………………………</w:t>
      </w:r>
      <w:r>
        <w:rPr>
          <w:b/>
          <w:bCs/>
          <w:sz w:val="24"/>
          <w:szCs w:val="24"/>
          <w:lang w:val="en-IN"/>
        </w:rPr>
        <w:t>15</w:t>
      </w:r>
    </w:p>
    <w:p>
      <w:pPr>
        <w:ind w:firstLine="240" w:firstLineChars="100"/>
        <w:rPr>
          <w:b/>
          <w:bCs/>
          <w:sz w:val="24"/>
          <w:szCs w:val="24"/>
          <w:lang w:val="en-IN"/>
        </w:rPr>
      </w:pPr>
    </w:p>
    <w:p>
      <w:pPr>
        <w:ind w:firstLine="220"/>
        <w:rPr>
          <w:b/>
          <w:bCs/>
          <w:sz w:val="24"/>
          <w:szCs w:val="24"/>
          <w:lang w:val="en-IN"/>
        </w:rPr>
      </w:pPr>
      <w:r>
        <w:rPr>
          <w:sz w:val="24"/>
          <w:szCs w:val="24"/>
          <w:lang w:val="en-IN"/>
        </w:rPr>
        <w:t xml:space="preserve">13 </w:t>
      </w:r>
      <w:r>
        <w:rPr>
          <w:rFonts w:hint="default"/>
          <w:sz w:val="24"/>
          <w:szCs w:val="24"/>
          <w:lang w:val="en-IN"/>
        </w:rPr>
        <w:t>Passenger-review</w:t>
      </w:r>
      <w:r>
        <w:rPr>
          <w:sz w:val="24"/>
          <w:szCs w:val="24"/>
          <w:lang w:val="en-IN"/>
        </w:rPr>
        <w:t>…</w:t>
      </w:r>
      <w:r>
        <w:rPr>
          <w:rFonts w:hint="default"/>
          <w:sz w:val="24"/>
          <w:szCs w:val="24"/>
          <w:lang w:val="en-IN"/>
        </w:rPr>
        <w:t>..</w:t>
      </w:r>
      <w:r>
        <w:rPr>
          <w:sz w:val="24"/>
          <w:szCs w:val="24"/>
          <w:lang w:val="en-IN"/>
        </w:rPr>
        <w:t>……………………………………………………………………</w:t>
      </w:r>
      <w:r>
        <w:rPr>
          <w:b/>
          <w:bCs/>
          <w:sz w:val="24"/>
          <w:szCs w:val="24"/>
          <w:lang w:val="en-IN"/>
        </w:rPr>
        <w:t>15</w:t>
      </w:r>
    </w:p>
    <w:p>
      <w:pPr>
        <w:ind w:firstLine="220"/>
        <w:rPr>
          <w:b/>
          <w:bCs/>
          <w:lang w:val="en-IN"/>
        </w:rPr>
      </w:pPr>
    </w:p>
    <w:p>
      <w:pPr>
        <w:ind w:firstLine="220"/>
        <w:rPr>
          <w:b/>
          <w:bCs/>
          <w:lang w:val="en-IN"/>
        </w:rPr>
      </w:pPr>
    </w:p>
    <w:p>
      <w:pPr>
        <w:rPr>
          <w:lang w:bidi="ar-SA"/>
        </w:rPr>
      </w:pPr>
    </w:p>
    <w:p>
      <w:pPr>
        <w:rPr>
          <w:lang w:bidi="ar-SA"/>
        </w:rPr>
      </w:pPr>
    </w:p>
    <w:p>
      <w:pPr>
        <w:spacing w:line="360" w:lineRule="auto"/>
        <w:rPr>
          <w:b/>
          <w:bCs/>
          <w:lang w:bidi="ar-SA"/>
        </w:rPr>
      </w:pPr>
      <w:r>
        <w:rPr>
          <w:b/>
          <w:bCs/>
          <w:lang w:bidi="ar-SA"/>
        </w:rPr>
        <w:t>7. E-R Diagram………………………………………………………………………………………14</w:t>
      </w:r>
    </w:p>
    <w:p>
      <w:pPr>
        <w:pStyle w:val="11"/>
        <w:tabs>
          <w:tab w:val="right" w:leader="dot" w:pos="9027"/>
        </w:tabs>
        <w:spacing w:line="360" w:lineRule="auto"/>
        <w:rPr>
          <w:rFonts w:ascii="Times New Roman" w:hAnsi="Times New Roman"/>
          <w:sz w:val="24"/>
          <w:szCs w:val="24"/>
        </w:rPr>
      </w:pPr>
      <w:r>
        <w:rPr>
          <w:rFonts w:ascii="Times New Roman" w:hAnsi="Times New Roman"/>
          <w:b/>
          <w:bCs/>
          <w:sz w:val="24"/>
          <w:szCs w:val="24"/>
        </w:rPr>
        <w:t>8. Snapshots</w:t>
      </w:r>
      <w:r>
        <w:rPr>
          <w:rFonts w:ascii="Times New Roman" w:hAnsi="Times New Roman"/>
          <w:b/>
          <w:bCs/>
          <w:sz w:val="24"/>
          <w:szCs w:val="24"/>
        </w:rPr>
        <w:tab/>
      </w:r>
      <w:r>
        <w:rPr>
          <w:rFonts w:ascii="Times New Roman" w:hAnsi="Times New Roman"/>
          <w:b/>
          <w:bCs/>
          <w:sz w:val="24"/>
          <w:szCs w:val="24"/>
        </w:rPr>
        <w:t>15</w:t>
      </w:r>
    </w:p>
    <w:p>
      <w:pPr>
        <w:pStyle w:val="11"/>
        <w:tabs>
          <w:tab w:val="right" w:leader="dot" w:pos="9027"/>
        </w:tabs>
        <w:spacing w:line="276" w:lineRule="auto"/>
        <w:rPr>
          <w:rFonts w:ascii="Times New Roman" w:hAnsi="Times New Roman"/>
          <w:sz w:val="24"/>
          <w:szCs w:val="24"/>
        </w:rPr>
      </w:pPr>
      <w:r>
        <w:rPr>
          <w:rFonts w:ascii="Times New Roman" w:hAnsi="Times New Roman"/>
          <w:b/>
          <w:bCs/>
          <w:sz w:val="24"/>
          <w:szCs w:val="24"/>
        </w:rPr>
        <w:t>9. Conclusion</w:t>
      </w:r>
      <w:r>
        <w:rPr>
          <w:rFonts w:ascii="Times New Roman" w:hAnsi="Times New Roman"/>
          <w:b/>
          <w:bCs/>
          <w:sz w:val="24"/>
          <w:szCs w:val="24"/>
        </w:rPr>
        <w:tab/>
      </w:r>
      <w:r>
        <w:rPr>
          <w:rFonts w:ascii="Times New Roman" w:hAnsi="Times New Roman"/>
          <w:b/>
          <w:bCs/>
          <w:sz w:val="24"/>
          <w:szCs w:val="24"/>
        </w:rPr>
        <w:t>20</w:t>
      </w:r>
    </w:p>
    <w:p>
      <w:pPr>
        <w:rPr>
          <w:sz w:val="20"/>
          <w:szCs w:val="20"/>
        </w:rPr>
      </w:pPr>
    </w:p>
    <w:p/>
    <w:p/>
    <w:p/>
    <w:p/>
    <w:p/>
    <w:p/>
    <w:p/>
    <w:p/>
    <w:p/>
    <w:p/>
    <w:p/>
    <w:p/>
    <w:p/>
    <w:p/>
    <w:p/>
    <w:p/>
    <w:p/>
    <w:p/>
    <w:p/>
    <w:p/>
    <w:p/>
    <w:p/>
    <w:p/>
    <w:p/>
    <w:p/>
    <w:p/>
    <w:p/>
    <w:p/>
    <w:p/>
    <w:p/>
    <w:p/>
    <w:p/>
    <w:p/>
    <w:p/>
    <w:p/>
    <w:p/>
    <w:p/>
    <w:p/>
    <w:p/>
    <w:p/>
    <w:p/>
    <w:p/>
    <w:p/>
    <w:p/>
    <w:p/>
    <w:p/>
    <w:p/>
    <w:p>
      <w:pPr>
        <w:adjustRightInd w:val="0"/>
        <w:spacing w:line="360" w:lineRule="auto"/>
        <w:jc w:val="center"/>
        <w:rPr>
          <w:b/>
          <w:sz w:val="28"/>
          <w:u w:val="single"/>
        </w:rPr>
      </w:pPr>
    </w:p>
    <w:p>
      <w:pPr>
        <w:adjustRightInd w:val="0"/>
        <w:spacing w:line="360" w:lineRule="auto"/>
        <w:jc w:val="center"/>
        <w:rPr>
          <w:b/>
          <w:sz w:val="28"/>
          <w:u w:val="single"/>
        </w:rPr>
      </w:pPr>
    </w:p>
    <w:p>
      <w:pPr>
        <w:adjustRightInd w:val="0"/>
        <w:spacing w:line="360" w:lineRule="auto"/>
        <w:jc w:val="center"/>
        <w:rPr>
          <w:b/>
          <w:sz w:val="28"/>
          <w:u w:val="single"/>
        </w:rPr>
      </w:pPr>
    </w:p>
    <w:p>
      <w:pPr>
        <w:adjustRightInd w:val="0"/>
        <w:spacing w:line="360" w:lineRule="auto"/>
        <w:jc w:val="center"/>
        <w:rPr>
          <w:b/>
          <w:sz w:val="28"/>
          <w:u w:val="single"/>
        </w:rPr>
      </w:pPr>
    </w:p>
    <w:p>
      <w:pPr>
        <w:adjustRightInd w:val="0"/>
        <w:spacing w:line="360" w:lineRule="auto"/>
        <w:jc w:val="center"/>
        <w:rPr>
          <w:b/>
          <w:sz w:val="28"/>
          <w:u w:val="single"/>
        </w:rPr>
      </w:pPr>
    </w:p>
    <w:p>
      <w:pPr>
        <w:adjustRightInd w:val="0"/>
        <w:spacing w:line="360" w:lineRule="auto"/>
        <w:jc w:val="center"/>
        <w:rPr>
          <w:b/>
          <w:sz w:val="28"/>
          <w:u w:val="single"/>
        </w:rPr>
      </w:pPr>
      <w:r>
        <w:rPr>
          <w:b/>
          <w:sz w:val="28"/>
          <w:u w:val="single"/>
        </w:rPr>
        <w:t>List of Figures</w:t>
      </w:r>
    </w:p>
    <w:p>
      <w:pPr>
        <w:adjustRightInd w:val="0"/>
        <w:spacing w:line="360" w:lineRule="auto"/>
        <w:jc w:val="center"/>
        <w:rPr>
          <w:b/>
          <w:sz w:val="28"/>
          <w:u w:val="single"/>
        </w:rPr>
      </w:pPr>
    </w:p>
    <w:p>
      <w:pPr>
        <w:pStyle w:val="12"/>
        <w:tabs>
          <w:tab w:val="right" w:leader="dot" w:pos="9027"/>
        </w:tabs>
        <w:ind w:left="216"/>
        <w:rPr>
          <w:rFonts w:ascii="Times New Roman" w:hAnsi="Times New Roman"/>
          <w:b/>
          <w:bCs/>
          <w:sz w:val="24"/>
          <w:szCs w:val="24"/>
        </w:rPr>
      </w:pPr>
      <w:r>
        <w:rPr>
          <w:rFonts w:ascii="Times New Roman" w:hAnsi="Times New Roman"/>
          <w:b/>
          <w:bCs/>
          <w:sz w:val="24"/>
          <w:szCs w:val="24"/>
        </w:rPr>
        <w:t>Use Case Diagrams</w:t>
      </w:r>
      <w:r>
        <w:rPr>
          <w:rFonts w:ascii="Times New Roman" w:hAnsi="Times New Roman"/>
          <w:b/>
          <w:bCs/>
          <w:sz w:val="24"/>
          <w:szCs w:val="24"/>
        </w:rPr>
        <w:tab/>
      </w:r>
      <w:r>
        <w:rPr>
          <w:rFonts w:ascii="Times New Roman" w:hAnsi="Times New Roman"/>
          <w:b/>
          <w:bCs/>
          <w:sz w:val="24"/>
          <w:szCs w:val="24"/>
        </w:rPr>
        <w:t>17</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1 </w:t>
      </w:r>
      <w:r>
        <w:rPr>
          <w:rFonts w:hint="default" w:ascii="Times New Roman" w:hAnsi="Times New Roman"/>
          <w:sz w:val="24"/>
          <w:szCs w:val="24"/>
          <w:lang w:val="en-IN"/>
        </w:rPr>
        <w:t>Car-owner</w:t>
      </w:r>
      <w:r>
        <w:rPr>
          <w:rFonts w:ascii="Times New Roman" w:hAnsi="Times New Roman"/>
          <w:sz w:val="24"/>
          <w:szCs w:val="24"/>
        </w:rPr>
        <w:tab/>
      </w:r>
      <w:r>
        <w:rPr>
          <w:rFonts w:ascii="Times New Roman" w:hAnsi="Times New Roman"/>
          <w:sz w:val="24"/>
          <w:szCs w:val="24"/>
        </w:rPr>
        <w:t>8</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2 </w:t>
      </w:r>
      <w:r>
        <w:rPr>
          <w:rFonts w:hint="default" w:ascii="Times New Roman" w:hAnsi="Times New Roman"/>
          <w:sz w:val="24"/>
          <w:szCs w:val="24"/>
          <w:lang w:val="en-IN"/>
        </w:rPr>
        <w:t>Users</w:t>
      </w:r>
      <w:r>
        <w:rPr>
          <w:rFonts w:ascii="Times New Roman" w:hAnsi="Times New Roman"/>
          <w:sz w:val="24"/>
          <w:szCs w:val="24"/>
        </w:rPr>
        <w:tab/>
      </w:r>
      <w:r>
        <w:rPr>
          <w:rFonts w:ascii="Times New Roman" w:hAnsi="Times New Roman"/>
          <w:sz w:val="24"/>
          <w:szCs w:val="24"/>
        </w:rPr>
        <w:t>9</w:t>
      </w:r>
    </w:p>
    <w:p>
      <w:pPr>
        <w:pStyle w:val="1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3 </w:t>
      </w:r>
      <w:r>
        <w:rPr>
          <w:rFonts w:hint="default" w:ascii="Times New Roman" w:hAnsi="Times New Roman"/>
          <w:sz w:val="24"/>
          <w:szCs w:val="24"/>
          <w:lang w:val="en-IN"/>
        </w:rPr>
        <w:t>Admin</w:t>
      </w:r>
      <w:r>
        <w:rPr>
          <w:rFonts w:ascii="Times New Roman" w:hAnsi="Times New Roman"/>
          <w:sz w:val="24"/>
          <w:szCs w:val="24"/>
        </w:rPr>
        <w:tab/>
      </w:r>
      <w:r>
        <w:rPr>
          <w:rFonts w:ascii="Times New Roman" w:hAnsi="Times New Roman"/>
          <w:sz w:val="24"/>
          <w:szCs w:val="24"/>
        </w:rPr>
        <w:t>10</w:t>
      </w:r>
    </w:p>
    <w:p>
      <w:pPr>
        <w:pStyle w:val="12"/>
        <w:tabs>
          <w:tab w:val="right" w:leader="dot" w:pos="9027"/>
        </w:tabs>
        <w:ind w:left="216"/>
        <w:rPr>
          <w:rFonts w:ascii="Times New Roman" w:hAnsi="Times New Roman"/>
          <w:sz w:val="24"/>
          <w:szCs w:val="24"/>
        </w:rPr>
      </w:pPr>
      <w:r>
        <w:rPr>
          <w:rFonts w:ascii="Times New Roman" w:hAnsi="Times New Roman"/>
          <w:sz w:val="24"/>
          <w:szCs w:val="24"/>
        </w:rPr>
        <w:t>Fig 4 ER Diagram</w:t>
      </w:r>
      <w:r>
        <w:rPr>
          <w:rFonts w:ascii="Times New Roman" w:hAnsi="Times New Roman"/>
          <w:sz w:val="24"/>
          <w:szCs w:val="24"/>
        </w:rPr>
        <w:tab/>
      </w:r>
      <w:r>
        <w:rPr>
          <w:rFonts w:ascii="Times New Roman" w:hAnsi="Times New Roman"/>
          <w:sz w:val="24"/>
          <w:szCs w:val="24"/>
        </w:rPr>
        <w:t>14</w:t>
      </w:r>
    </w:p>
    <w:p>
      <w:pPr>
        <w:pStyle w:val="7"/>
        <w:spacing w:before="7"/>
        <w:rPr>
          <w:b/>
          <w:sz w:val="20"/>
        </w:rPr>
      </w:pPr>
    </w:p>
    <w:p>
      <w:pPr>
        <w:rPr>
          <w:sz w:val="24"/>
        </w:rPr>
        <w:sectPr>
          <w:footerReference r:id="rId5" w:type="default"/>
          <w:pgSz w:w="11900" w:h="16840"/>
          <w:pgMar w:top="1320" w:right="1020" w:bottom="1220" w:left="1340" w:header="720" w:footer="1034" w:gutter="0"/>
          <w:cols w:space="720" w:num="1"/>
        </w:sectPr>
      </w:pPr>
    </w:p>
    <w:p>
      <w:pPr>
        <w:pStyle w:val="7"/>
        <w:spacing w:before="8"/>
        <w:rPr>
          <w:b/>
          <w:sz w:val="20"/>
        </w:rPr>
      </w:pPr>
    </w:p>
    <w:p>
      <w:pPr>
        <w:pStyle w:val="14"/>
        <w:numPr>
          <w:ilvl w:val="0"/>
          <w:numId w:val="2"/>
        </w:numPr>
        <w:tabs>
          <w:tab w:val="left" w:pos="539"/>
          <w:tab w:val="left" w:pos="540"/>
        </w:tabs>
        <w:spacing w:before="88"/>
        <w:rPr>
          <w:b/>
          <w:sz w:val="28"/>
        </w:rPr>
      </w:pPr>
      <w:bookmarkStart w:id="0" w:name="1._Introduction:"/>
      <w:bookmarkEnd w:id="0"/>
      <w:r>
        <w:rPr>
          <w:b/>
          <w:sz w:val="28"/>
        </w:rPr>
        <w:t>Introduction:</w:t>
      </w:r>
    </w:p>
    <w:p>
      <w:pPr>
        <w:pStyle w:val="14"/>
        <w:tabs>
          <w:tab w:val="left" w:pos="539"/>
          <w:tab w:val="left" w:pos="540"/>
        </w:tabs>
        <w:spacing w:before="88"/>
        <w:ind w:left="0" w:firstLine="0"/>
        <w:rPr>
          <w:b/>
          <w:sz w:val="28"/>
        </w:rPr>
      </w:pPr>
    </w:p>
    <w:p>
      <w:pPr>
        <w:pStyle w:val="14"/>
        <w:numPr>
          <w:ilvl w:val="1"/>
          <w:numId w:val="2"/>
        </w:numPr>
        <w:tabs>
          <w:tab w:val="left" w:pos="1046"/>
        </w:tabs>
        <w:spacing w:before="59"/>
        <w:jc w:val="both"/>
        <w:rPr>
          <w:b/>
          <w:sz w:val="26"/>
        </w:rPr>
      </w:pPr>
      <w:bookmarkStart w:id="1" w:name="2._Architecture:"/>
      <w:bookmarkEnd w:id="1"/>
      <w:r>
        <w:rPr>
          <w:b/>
          <w:sz w:val="24"/>
        </w:rPr>
        <w:t>Document Purpose:</w:t>
      </w:r>
    </w:p>
    <w:p>
      <w:pPr>
        <w:pStyle w:val="7"/>
        <w:rPr>
          <w:b/>
          <w:sz w:val="22"/>
        </w:rPr>
      </w:pPr>
    </w:p>
    <w:p>
      <w:pPr>
        <w:pStyle w:val="7"/>
        <w:spacing w:line="360" w:lineRule="auto"/>
        <w:ind w:left="570"/>
        <w:rPr>
          <w:lang w:val="en-IN"/>
        </w:rPr>
      </w:pPr>
      <w:r>
        <w:t xml:space="preserve">This document communicates the business requirements and scope for developing </w:t>
      </w:r>
      <w:r>
        <w:rPr>
          <w:lang w:val="en-IN"/>
        </w:rPr>
        <w:t xml:space="preserve"> </w:t>
      </w:r>
    </w:p>
    <w:p>
      <w:pPr>
        <w:pStyle w:val="7"/>
        <w:spacing w:line="360" w:lineRule="auto"/>
        <w:ind w:left="570"/>
      </w:pPr>
      <w:r>
        <w:rPr>
          <w:rFonts w:hint="default"/>
          <w:lang w:val="en-IN"/>
        </w:rPr>
        <w:t>Inter-city Car Pooling System</w:t>
      </w:r>
      <w:r>
        <w:t>. The scope of this document is to define the functional and non functional require</w:t>
      </w:r>
      <w:r>
        <w:rPr>
          <w:lang w:val="en-IN"/>
        </w:rPr>
        <w:t>m</w:t>
      </w:r>
      <w:r>
        <w:t>ents, business rules and other constraints requirements.</w:t>
      </w:r>
    </w:p>
    <w:p>
      <w:pPr>
        <w:pStyle w:val="7"/>
        <w:rPr>
          <w:sz w:val="26"/>
        </w:rPr>
      </w:pPr>
    </w:p>
    <w:p>
      <w:pPr>
        <w:pStyle w:val="7"/>
        <w:spacing w:before="5"/>
        <w:rPr>
          <w:sz w:val="20"/>
        </w:rPr>
      </w:pPr>
    </w:p>
    <w:p>
      <w:pPr>
        <w:pStyle w:val="3"/>
        <w:numPr>
          <w:ilvl w:val="1"/>
          <w:numId w:val="2"/>
        </w:numPr>
        <w:tabs>
          <w:tab w:val="left" w:pos="1046"/>
        </w:tabs>
        <w:jc w:val="both"/>
      </w:pPr>
      <w:r>
        <w:t>Project Background:</w:t>
      </w:r>
    </w:p>
    <w:p>
      <w:pPr>
        <w:widowControl/>
        <w:suppressAutoHyphens w:val="0"/>
        <w:autoSpaceDE w:val="0"/>
        <w:autoSpaceDN w:val="0"/>
        <w:adjustRightInd w:val="0"/>
        <w:ind w:left="720"/>
        <w:jc w:val="both"/>
        <w:rPr>
          <w:rFonts w:ascii="Segoe UI" w:hAnsi="Segoe UI"/>
          <w:sz w:val="22"/>
          <w:szCs w:val="22"/>
        </w:rPr>
      </w:pPr>
    </w:p>
    <w:p>
      <w:pPr>
        <w:widowControl/>
        <w:suppressAutoHyphens w:val="0"/>
        <w:autoSpaceDE w:val="0"/>
        <w:autoSpaceDN w:val="0"/>
        <w:adjustRightInd w:val="0"/>
        <w:ind w:left="720"/>
        <w:jc w:val="both"/>
        <w:rPr>
          <w:rFonts w:ascii="Segoe UI" w:hAnsi="Segoe UI"/>
          <w:sz w:val="22"/>
          <w:szCs w:val="22"/>
        </w:rPr>
      </w:pPr>
      <w:r>
        <w:rPr>
          <w:rFonts w:ascii="Segoe UI" w:hAnsi="Segoe UI"/>
          <w:sz w:val="22"/>
          <w:szCs w:val="22"/>
        </w:rPr>
        <w:t xml:space="preserve">There is a growing awareness of the challenges associated with individual commuting, such as increasing traffic congestion, rising fuel costs, and environmental concerns. Inefficient use of private vehicles and the lack of convenient alternatives contribute to these challenges. </w:t>
      </w:r>
    </w:p>
    <w:p>
      <w:pPr>
        <w:rPr>
          <w:rFonts w:hint="default"/>
          <w:sz w:val="27"/>
          <w:lang w:val="en-IN"/>
        </w:rPr>
      </w:pPr>
    </w:p>
    <w:p>
      <w:pPr>
        <w:pStyle w:val="3"/>
        <w:numPr>
          <w:ilvl w:val="1"/>
          <w:numId w:val="2"/>
        </w:numPr>
        <w:tabs>
          <w:tab w:val="left" w:pos="1104"/>
        </w:tabs>
        <w:ind w:left="1104"/>
        <w:jc w:val="both"/>
      </w:pPr>
      <w:r>
        <w:t>Aim &amp; Objectives:</w:t>
      </w:r>
    </w:p>
    <w:p>
      <w:pPr>
        <w:pStyle w:val="7"/>
        <w:spacing w:before="8"/>
        <w:rPr>
          <w:b/>
          <w:sz w:val="21"/>
        </w:rPr>
      </w:pPr>
    </w:p>
    <w:p>
      <w:pPr>
        <w:widowControl/>
        <w:suppressAutoHyphens w:val="0"/>
        <w:autoSpaceDE w:val="0"/>
        <w:autoSpaceDN w:val="0"/>
        <w:adjustRightInd w:val="0"/>
      </w:pPr>
      <w:r>
        <w:rPr>
          <w:rFonts w:hint="default" w:ascii="Segoe UI" w:hAnsi="Segoe UI" w:cs="Segoe UI"/>
          <w:sz w:val="22"/>
          <w:szCs w:val="22"/>
          <w:lang w:val="en-IN"/>
        </w:rPr>
        <w:tab/>
      </w:r>
      <w:r>
        <w:rPr>
          <w:rFonts w:ascii="Segoe UI" w:hAnsi="Segoe UI" w:cs="Segoe UI"/>
          <w:sz w:val="22"/>
          <w:szCs w:val="22"/>
          <w:lang w:val="en-IN"/>
        </w:rPr>
        <w:t xml:space="preserve">The online carpooling system is a platform designed to connect individuals who are </w:t>
      </w:r>
      <w:r>
        <w:rPr>
          <w:rFonts w:hint="default" w:ascii="Segoe UI" w:hAnsi="Segoe UI" w:cs="Segoe UI"/>
          <w:sz w:val="22"/>
          <w:szCs w:val="22"/>
          <w:lang w:val="en-IN"/>
        </w:rPr>
        <w:tab/>
      </w:r>
      <w:r>
        <w:rPr>
          <w:rFonts w:ascii="Segoe UI" w:hAnsi="Segoe UI" w:cs="Segoe UI"/>
          <w:sz w:val="22"/>
          <w:szCs w:val="22"/>
          <w:lang w:val="en-IN"/>
        </w:rPr>
        <w:t xml:space="preserve">traveling in the same direction so they can share a ride together. It aims to provide a more </w:t>
      </w:r>
      <w:r>
        <w:rPr>
          <w:rFonts w:hint="default" w:ascii="Segoe UI" w:hAnsi="Segoe UI" w:cs="Segoe UI"/>
          <w:sz w:val="22"/>
          <w:szCs w:val="22"/>
          <w:lang w:val="en-IN"/>
        </w:rPr>
        <w:tab/>
      </w:r>
      <w:r>
        <w:rPr>
          <w:rFonts w:ascii="Segoe UI" w:hAnsi="Segoe UI" w:cs="Segoe UI"/>
          <w:sz w:val="22"/>
          <w:szCs w:val="22"/>
          <w:lang w:val="en-IN"/>
        </w:rPr>
        <w:t xml:space="preserve">sustainable and cost-effective transportation option by reducing the number of vehicles on </w:t>
      </w:r>
      <w:r>
        <w:rPr>
          <w:rFonts w:hint="default" w:ascii="Segoe UI" w:hAnsi="Segoe UI" w:cs="Segoe UI"/>
          <w:sz w:val="22"/>
          <w:szCs w:val="22"/>
          <w:lang w:val="en-IN"/>
        </w:rPr>
        <w:tab/>
      </w:r>
      <w:r>
        <w:rPr>
          <w:rFonts w:ascii="Segoe UI" w:hAnsi="Segoe UI" w:cs="Segoe UI"/>
          <w:sz w:val="22"/>
          <w:szCs w:val="22"/>
          <w:lang w:val="en-IN"/>
        </w:rPr>
        <w:t>the road and optimizing the use of existing resources.</w:t>
      </w:r>
    </w:p>
    <w:p/>
    <w:p>
      <w:pPr>
        <w:pStyle w:val="14"/>
        <w:numPr>
          <w:ilvl w:val="0"/>
          <w:numId w:val="2"/>
        </w:numPr>
        <w:tabs>
          <w:tab w:val="left" w:pos="400"/>
        </w:tabs>
        <w:spacing w:before="6"/>
        <w:rPr>
          <w:b/>
          <w:sz w:val="41"/>
        </w:rPr>
      </w:pPr>
      <w:r>
        <w:rPr>
          <w:b/>
          <w:sz w:val="28"/>
        </w:rPr>
        <w:t>Business Requirements Overview:</w:t>
      </w:r>
    </w:p>
    <w:p>
      <w:pPr>
        <w:pStyle w:val="14"/>
        <w:numPr>
          <w:numId w:val="0"/>
        </w:numPr>
        <w:tabs>
          <w:tab w:val="left" w:pos="400"/>
        </w:tabs>
        <w:spacing w:before="6"/>
        <w:ind w:leftChars="0"/>
        <w:rPr>
          <w:b/>
          <w:sz w:val="41"/>
        </w:rPr>
      </w:pPr>
    </w:p>
    <w:p>
      <w:pPr>
        <w:pStyle w:val="14"/>
        <w:numPr>
          <w:ilvl w:val="0"/>
          <w:numId w:val="3"/>
        </w:numPr>
        <w:rPr>
          <w:rFonts w:ascii="Segoe UI" w:hAnsi="Segoe UI"/>
          <w:sz w:val="22"/>
          <w:szCs w:val="22"/>
        </w:rPr>
      </w:pPr>
      <w:r>
        <w:rPr>
          <w:rFonts w:ascii="Segoe UI" w:hAnsi="Segoe UI"/>
          <w:sz w:val="22"/>
          <w:szCs w:val="22"/>
          <w:lang w:val="en-IN"/>
        </w:rPr>
        <w:t>Online car pooling s</w:t>
      </w:r>
      <w:r>
        <w:rPr>
          <w:rFonts w:ascii="Segoe UI" w:hAnsi="Segoe UI"/>
          <w:sz w:val="22"/>
          <w:szCs w:val="22"/>
        </w:rPr>
        <w:t xml:space="preserve">ystem is the public </w:t>
      </w:r>
      <w:r>
        <w:rPr>
          <w:rFonts w:hint="default" w:ascii="Segoe UI" w:hAnsi="Segoe UI"/>
          <w:sz w:val="22"/>
          <w:szCs w:val="22"/>
          <w:lang w:val="en-IN"/>
        </w:rPr>
        <w:t>W</w:t>
      </w:r>
      <w:r>
        <w:rPr>
          <w:rFonts w:ascii="Segoe UI" w:hAnsi="Segoe UI"/>
          <w:sz w:val="22"/>
          <w:szCs w:val="22"/>
        </w:rPr>
        <w:t xml:space="preserve">eb </w:t>
      </w:r>
      <w:r>
        <w:rPr>
          <w:rFonts w:hint="default" w:ascii="Segoe UI" w:hAnsi="Segoe UI"/>
          <w:sz w:val="22"/>
          <w:szCs w:val="22"/>
          <w:lang w:val="en-IN"/>
        </w:rPr>
        <w:t>A</w:t>
      </w:r>
      <w:r>
        <w:rPr>
          <w:rFonts w:ascii="Segoe UI" w:hAnsi="Segoe UI"/>
          <w:sz w:val="22"/>
          <w:szCs w:val="22"/>
        </w:rPr>
        <w:t>pplication.</w:t>
      </w:r>
    </w:p>
    <w:p>
      <w:pPr>
        <w:pStyle w:val="14"/>
        <w:rPr>
          <w:rFonts w:ascii="Segoe UI" w:hAnsi="Segoe UI"/>
          <w:sz w:val="22"/>
          <w:szCs w:val="22"/>
        </w:rPr>
      </w:pPr>
    </w:p>
    <w:p>
      <w:pPr>
        <w:pStyle w:val="14"/>
        <w:numPr>
          <w:ilvl w:val="0"/>
          <w:numId w:val="3"/>
        </w:numPr>
        <w:rPr>
          <w:rFonts w:ascii="Segoe UI" w:hAnsi="Segoe UI"/>
          <w:sz w:val="22"/>
          <w:szCs w:val="22"/>
        </w:rPr>
      </w:pPr>
      <w:r>
        <w:rPr>
          <w:rFonts w:ascii="Segoe UI" w:hAnsi="Segoe UI"/>
          <w:sz w:val="22"/>
          <w:szCs w:val="22"/>
          <w:lang w:val="en-IN"/>
        </w:rPr>
        <w:t>Online car pooling</w:t>
      </w:r>
      <w:r>
        <w:rPr>
          <w:rFonts w:ascii="Segoe UI" w:hAnsi="Segoe UI"/>
          <w:sz w:val="22"/>
          <w:szCs w:val="22"/>
        </w:rPr>
        <w:t xml:space="preserve"> </w:t>
      </w:r>
      <w:r>
        <w:rPr>
          <w:rFonts w:ascii="Segoe UI" w:hAnsi="Segoe UI"/>
          <w:sz w:val="22"/>
          <w:szCs w:val="22"/>
          <w:lang w:val="en-IN"/>
        </w:rPr>
        <w:t>s</w:t>
      </w:r>
      <w:r>
        <w:rPr>
          <w:rFonts w:ascii="Segoe UI" w:hAnsi="Segoe UI"/>
          <w:sz w:val="22"/>
          <w:szCs w:val="22"/>
        </w:rPr>
        <w:t xml:space="preserve">ystem will be opened to the global, but in the phase 1, the main target is in the </w:t>
      </w:r>
      <w:r>
        <w:rPr>
          <w:rFonts w:ascii="Segoe UI" w:hAnsi="Segoe UI"/>
          <w:sz w:val="22"/>
          <w:szCs w:val="22"/>
          <w:lang w:val="en-IN"/>
        </w:rPr>
        <w:t xml:space="preserve">Maharashtra </w:t>
      </w:r>
      <w:r>
        <w:rPr>
          <w:rFonts w:ascii="Segoe UI" w:hAnsi="Segoe UI"/>
          <w:sz w:val="22"/>
          <w:szCs w:val="22"/>
        </w:rPr>
        <w:t>.</w:t>
      </w:r>
    </w:p>
    <w:p>
      <w:pPr>
        <w:pStyle w:val="14"/>
        <w:rPr>
          <w:rFonts w:ascii="Segoe UI" w:hAnsi="Segoe UI"/>
          <w:sz w:val="22"/>
          <w:szCs w:val="22"/>
        </w:rPr>
      </w:pPr>
    </w:p>
    <w:p>
      <w:pPr>
        <w:pStyle w:val="14"/>
        <w:numPr>
          <w:ilvl w:val="0"/>
          <w:numId w:val="3"/>
        </w:numPr>
        <w:rPr>
          <w:rFonts w:ascii="Segoe UI" w:hAnsi="Segoe UI"/>
          <w:sz w:val="22"/>
          <w:szCs w:val="22"/>
        </w:rPr>
      </w:pPr>
      <w:r>
        <w:rPr>
          <w:rFonts w:ascii="Segoe UI" w:hAnsi="Segoe UI"/>
          <w:sz w:val="22"/>
          <w:szCs w:val="22"/>
        </w:rPr>
        <w:t xml:space="preserve">There are mainly two types of user. One is the </w:t>
      </w:r>
      <w:r>
        <w:rPr>
          <w:rFonts w:ascii="Segoe UI" w:hAnsi="Segoe UI" w:cs="Segoe UI"/>
          <w:b/>
          <w:bCs/>
          <w:sz w:val="22"/>
          <w:szCs w:val="22"/>
          <w:lang w:val="en-IN"/>
        </w:rPr>
        <w:t>Passenge</w:t>
      </w:r>
      <w:r>
        <w:rPr>
          <w:rFonts w:ascii="Segoe UI" w:hAnsi="Segoe UI" w:cs="Segoe UI"/>
          <w:sz w:val="22"/>
          <w:szCs w:val="22"/>
          <w:lang w:val="en-IN"/>
        </w:rPr>
        <w:t>r</w:t>
      </w:r>
      <w:r>
        <w:rPr>
          <w:rFonts w:ascii="Segoe UI" w:hAnsi="Segoe UI"/>
          <w:sz w:val="22"/>
          <w:szCs w:val="22"/>
        </w:rPr>
        <w:t xml:space="preserve"> and other is </w:t>
      </w:r>
      <w:r>
        <w:rPr>
          <w:rFonts w:ascii="Segoe UI" w:hAnsi="Segoe UI"/>
          <w:b/>
          <w:bCs/>
          <w:sz w:val="22"/>
          <w:szCs w:val="22"/>
          <w:lang w:val="en-IN"/>
        </w:rPr>
        <w:t>Car owne</w:t>
      </w:r>
      <w:r>
        <w:rPr>
          <w:rFonts w:ascii="Segoe UI" w:hAnsi="Segoe UI"/>
          <w:b/>
          <w:bCs/>
          <w:sz w:val="22"/>
          <w:szCs w:val="22"/>
        </w:rPr>
        <w:t>r</w:t>
      </w:r>
      <w:r>
        <w:rPr>
          <w:rFonts w:ascii="Segoe UI" w:hAnsi="Segoe UI"/>
          <w:sz w:val="22"/>
          <w:szCs w:val="22"/>
        </w:rPr>
        <w:t>.</w:t>
      </w:r>
    </w:p>
    <w:p>
      <w:pPr>
        <w:pStyle w:val="14"/>
        <w:ind w:left="360"/>
        <w:rPr>
          <w:rFonts w:ascii="Segoe UI" w:hAnsi="Segoe UI"/>
          <w:sz w:val="22"/>
          <w:szCs w:val="22"/>
        </w:rPr>
      </w:pPr>
    </w:p>
    <w:p>
      <w:pPr>
        <w:pStyle w:val="14"/>
        <w:numPr>
          <w:ilvl w:val="0"/>
          <w:numId w:val="3"/>
        </w:numPr>
        <w:rPr>
          <w:rFonts w:ascii="Segoe UI" w:hAnsi="Segoe UI"/>
          <w:sz w:val="22"/>
          <w:szCs w:val="22"/>
        </w:rPr>
      </w:pPr>
      <w:r>
        <w:rPr>
          <w:rFonts w:ascii="Segoe UI" w:hAnsi="Segoe UI"/>
          <w:sz w:val="22"/>
          <w:szCs w:val="22"/>
          <w:lang w:val="en-IN"/>
        </w:rPr>
        <w:t xml:space="preserve">User can find out the minimum price ride and then user can send the request to particular </w:t>
      </w:r>
      <w:r>
        <w:rPr>
          <w:rFonts w:hint="default" w:ascii="Segoe UI" w:hAnsi="Segoe UI"/>
          <w:sz w:val="22"/>
          <w:szCs w:val="22"/>
          <w:lang w:val="en-IN"/>
        </w:rPr>
        <w:t>Ca</w:t>
      </w:r>
      <w:r>
        <w:rPr>
          <w:rFonts w:ascii="Segoe UI" w:hAnsi="Segoe UI"/>
          <w:sz w:val="22"/>
          <w:szCs w:val="22"/>
          <w:lang w:val="en-IN"/>
        </w:rPr>
        <w:t>r</w:t>
      </w:r>
      <w:r>
        <w:rPr>
          <w:rFonts w:hint="default" w:ascii="Segoe UI" w:hAnsi="Segoe UI"/>
          <w:sz w:val="22"/>
          <w:szCs w:val="22"/>
          <w:lang w:val="en-IN"/>
        </w:rPr>
        <w:t xml:space="preserve"> owner</w:t>
      </w:r>
      <w:r>
        <w:rPr>
          <w:rFonts w:ascii="Segoe UI" w:hAnsi="Segoe UI"/>
          <w:sz w:val="22"/>
          <w:szCs w:val="22"/>
        </w:rPr>
        <w:t>.</w:t>
      </w:r>
    </w:p>
    <w:p>
      <w:pPr>
        <w:pStyle w:val="14"/>
        <w:numPr>
          <w:numId w:val="0"/>
        </w:numPr>
        <w:ind w:left="360" w:leftChars="0"/>
        <w:rPr>
          <w:rFonts w:ascii="Segoe UI" w:hAnsi="Segoe UI"/>
          <w:sz w:val="22"/>
          <w:szCs w:val="22"/>
        </w:rPr>
      </w:pPr>
    </w:p>
    <w:p>
      <w:pPr>
        <w:pStyle w:val="14"/>
        <w:numPr>
          <w:ilvl w:val="0"/>
          <w:numId w:val="3"/>
        </w:numPr>
        <w:rPr>
          <w:rFonts w:ascii="Segoe UI" w:hAnsi="Segoe UI"/>
          <w:sz w:val="22"/>
          <w:szCs w:val="22"/>
        </w:rPr>
      </w:pPr>
      <w:r>
        <w:rPr>
          <w:rFonts w:hint="default" w:ascii="Segoe UI" w:hAnsi="Segoe UI"/>
          <w:sz w:val="22"/>
          <w:szCs w:val="22"/>
          <w:lang w:val="en-IN"/>
        </w:rPr>
        <w:t>There are mainly two types of users.One is the Car-owner and the other one is Users who get a ride with car owner .</w:t>
      </w:r>
    </w:p>
    <w:p>
      <w:pPr>
        <w:pStyle w:val="14"/>
        <w:numPr>
          <w:numId w:val="0"/>
        </w:numPr>
        <w:ind w:left="360" w:leftChars="0"/>
        <w:rPr>
          <w:rFonts w:ascii="Segoe UI" w:hAnsi="Segoe UI"/>
          <w:sz w:val="22"/>
          <w:szCs w:val="22"/>
        </w:rPr>
      </w:pPr>
    </w:p>
    <w:p>
      <w:pPr>
        <w:pStyle w:val="14"/>
        <w:numPr>
          <w:ilvl w:val="0"/>
          <w:numId w:val="3"/>
        </w:numPr>
        <w:rPr>
          <w:rFonts w:ascii="Segoe UI" w:hAnsi="Segoe UI"/>
          <w:sz w:val="22"/>
          <w:szCs w:val="22"/>
        </w:rPr>
      </w:pPr>
      <w:r>
        <w:rPr>
          <w:rFonts w:ascii="Segoe UI" w:hAnsi="Segoe UI"/>
          <w:sz w:val="22"/>
          <w:szCs w:val="22"/>
          <w:lang w:val="en-IN"/>
        </w:rPr>
        <w:t>Online car pooling</w:t>
      </w:r>
      <w:r>
        <w:rPr>
          <w:rFonts w:ascii="Segoe UI" w:hAnsi="Segoe UI"/>
          <w:sz w:val="22"/>
          <w:szCs w:val="22"/>
        </w:rPr>
        <w:t xml:space="preserve"> </w:t>
      </w:r>
      <w:r>
        <w:rPr>
          <w:rFonts w:ascii="Segoe UI" w:hAnsi="Segoe UI"/>
          <w:sz w:val="22"/>
          <w:szCs w:val="22"/>
          <w:lang w:val="en-IN"/>
        </w:rPr>
        <w:t>s</w:t>
      </w:r>
      <w:r>
        <w:rPr>
          <w:rFonts w:ascii="Segoe UI" w:hAnsi="Segoe UI"/>
          <w:sz w:val="22"/>
          <w:szCs w:val="22"/>
        </w:rPr>
        <w:t xml:space="preserve">ystem provides the functions which connect the </w:t>
      </w:r>
      <w:r>
        <w:rPr>
          <w:rFonts w:ascii="Segoe UI" w:hAnsi="Segoe UI"/>
          <w:sz w:val="22"/>
          <w:szCs w:val="22"/>
          <w:lang w:val="en-IN"/>
        </w:rPr>
        <w:t>user</w:t>
      </w:r>
      <w:r>
        <w:rPr>
          <w:rFonts w:ascii="Segoe UI" w:hAnsi="Segoe UI"/>
          <w:sz w:val="22"/>
          <w:szCs w:val="22"/>
        </w:rPr>
        <w:t xml:space="preserve">s and the </w:t>
      </w:r>
      <w:r>
        <w:rPr>
          <w:rFonts w:ascii="Segoe UI" w:hAnsi="Segoe UI"/>
          <w:sz w:val="22"/>
          <w:szCs w:val="22"/>
          <w:lang w:val="en-IN"/>
        </w:rPr>
        <w:t>Car owne</w:t>
      </w:r>
      <w:r>
        <w:rPr>
          <w:rFonts w:ascii="Segoe UI" w:hAnsi="Segoe UI"/>
          <w:sz w:val="22"/>
          <w:szCs w:val="22"/>
        </w:rPr>
        <w:t>r efficiently</w:t>
      </w:r>
      <w:r>
        <w:rPr>
          <w:rFonts w:hint="default" w:ascii="Segoe UI" w:hAnsi="Segoe UI"/>
          <w:sz w:val="22"/>
          <w:szCs w:val="22"/>
          <w:lang w:val="en-IN"/>
        </w:rPr>
        <w:t xml:space="preserve"> and directly</w:t>
      </w:r>
      <w:r>
        <w:rPr>
          <w:rFonts w:ascii="Segoe UI" w:hAnsi="Segoe UI"/>
          <w:sz w:val="22"/>
          <w:szCs w:val="22"/>
        </w:rPr>
        <w:t>.</w:t>
      </w:r>
    </w:p>
    <w:p>
      <w:pPr>
        <w:pStyle w:val="14"/>
        <w:numPr>
          <w:ilvl w:val="0"/>
          <w:numId w:val="3"/>
        </w:numPr>
        <w:spacing w:before="240" w:after="120"/>
        <w:rPr>
          <w:rFonts w:ascii="Segoe UI" w:hAnsi="Segoe UI"/>
          <w:sz w:val="22"/>
          <w:szCs w:val="22"/>
        </w:rPr>
      </w:pPr>
      <w:r>
        <w:rPr>
          <w:rFonts w:ascii="Segoe UI" w:hAnsi="Segoe UI"/>
          <w:sz w:val="22"/>
          <w:szCs w:val="22"/>
          <w:lang w:val="en-IN"/>
        </w:rPr>
        <w:t>Online car pooling</w:t>
      </w:r>
      <w:r>
        <w:rPr>
          <w:rFonts w:ascii="Segoe UI" w:hAnsi="Segoe UI"/>
          <w:sz w:val="22"/>
          <w:szCs w:val="22"/>
        </w:rPr>
        <w:t xml:space="preserve"> </w:t>
      </w:r>
      <w:r>
        <w:rPr>
          <w:rFonts w:ascii="Segoe UI" w:hAnsi="Segoe UI"/>
          <w:sz w:val="22"/>
          <w:szCs w:val="22"/>
          <w:lang w:val="en-IN"/>
        </w:rPr>
        <w:t>s</w:t>
      </w:r>
      <w:r>
        <w:rPr>
          <w:rFonts w:ascii="Segoe UI" w:hAnsi="Segoe UI"/>
          <w:sz w:val="22"/>
          <w:szCs w:val="22"/>
        </w:rPr>
        <w:t xml:space="preserve">ystem could be maintained by </w:t>
      </w:r>
      <w:r>
        <w:rPr>
          <w:rFonts w:ascii="Segoe UI" w:hAnsi="Segoe UI"/>
          <w:b/>
          <w:bCs/>
          <w:sz w:val="22"/>
          <w:szCs w:val="22"/>
        </w:rPr>
        <w:t>Administrator</w:t>
      </w:r>
      <w:r>
        <w:rPr>
          <w:rFonts w:ascii="Segoe UI" w:hAnsi="Segoe UI"/>
          <w:sz w:val="22"/>
          <w:szCs w:val="22"/>
        </w:rPr>
        <w:t>.</w:t>
      </w:r>
    </w:p>
    <w:p>
      <w:pPr>
        <w:pStyle w:val="14"/>
        <w:tabs>
          <w:tab w:val="left" w:pos="761"/>
          <w:tab w:val="left" w:pos="762"/>
        </w:tabs>
        <w:spacing w:before="1" w:line="276" w:lineRule="auto"/>
        <w:ind w:left="401" w:firstLine="0"/>
        <w:rPr>
          <w:sz w:val="24"/>
          <w:szCs w:val="24"/>
          <w:lang w:val="en-IN"/>
        </w:rPr>
      </w:pPr>
    </w:p>
    <w:p>
      <w:pPr>
        <w:pStyle w:val="14"/>
        <w:tabs>
          <w:tab w:val="left" w:pos="761"/>
          <w:tab w:val="left" w:pos="762"/>
        </w:tabs>
        <w:spacing w:before="1" w:line="276" w:lineRule="auto"/>
        <w:ind w:left="401" w:firstLine="0"/>
        <w:rPr>
          <w:rFonts w:hint="default"/>
          <w:sz w:val="24"/>
          <w:lang w:val="en-IN"/>
        </w:rPr>
      </w:pPr>
      <w:r>
        <w:rPr>
          <w:rFonts w:hint="default"/>
          <w:sz w:val="24"/>
          <w:szCs w:val="24"/>
          <w:lang w:val="en-IN"/>
        </w:rPr>
        <w:t>Inter-city Car Pooling system</w:t>
      </w:r>
      <w:r>
        <w:rPr>
          <w:sz w:val="24"/>
          <w:szCs w:val="24"/>
        </w:rPr>
        <w:t xml:space="preserve"> provides such functionalities </w:t>
      </w:r>
      <w:r>
        <w:rPr>
          <w:sz w:val="24"/>
          <w:szCs w:val="24"/>
          <w:lang w:val="en-IN"/>
        </w:rPr>
        <w:t xml:space="preserve">through which </w:t>
      </w:r>
      <w:r>
        <w:rPr>
          <w:rFonts w:hint="default"/>
          <w:sz w:val="24"/>
          <w:szCs w:val="24"/>
          <w:lang w:val="en-IN"/>
        </w:rPr>
        <w:t>Users</w:t>
      </w:r>
      <w:r>
        <w:rPr>
          <w:sz w:val="24"/>
          <w:szCs w:val="24"/>
          <w:lang w:val="en-IN"/>
        </w:rPr>
        <w:t xml:space="preserve"> can book our </w:t>
      </w:r>
      <w:r>
        <w:rPr>
          <w:rFonts w:hint="default"/>
          <w:sz w:val="24"/>
          <w:szCs w:val="24"/>
          <w:lang w:val="en-IN"/>
        </w:rPr>
        <w:t>ride</w:t>
      </w:r>
      <w:r>
        <w:rPr>
          <w:sz w:val="24"/>
          <w:szCs w:val="24"/>
          <w:lang w:val="en-IN"/>
        </w:rPr>
        <w:t xml:space="preserve"> </w:t>
      </w:r>
      <w:r>
        <w:rPr>
          <w:rFonts w:hint="default"/>
          <w:sz w:val="24"/>
          <w:szCs w:val="24"/>
          <w:lang w:val="en-IN"/>
        </w:rPr>
        <w:t>and make ride share with Car-owner who will go that direction.</w:t>
      </w:r>
    </w:p>
    <w:p>
      <w:pPr>
        <w:pStyle w:val="2"/>
        <w:numPr>
          <w:ilvl w:val="0"/>
          <w:numId w:val="2"/>
        </w:numPr>
        <w:tabs>
          <w:tab w:val="left" w:pos="331"/>
        </w:tabs>
        <w:ind w:left="331" w:hanging="211"/>
      </w:pPr>
      <w:r>
        <w:t xml:space="preserve">  Functional Requirements Overview:</w:t>
      </w:r>
    </w:p>
    <w:p/>
    <w:p>
      <w:pPr>
        <w:pStyle w:val="14"/>
        <w:rPr>
          <w:sz w:val="24"/>
          <w:szCs w:val="24"/>
        </w:rPr>
      </w:pPr>
      <w:r>
        <w:rPr>
          <w:rFonts w:hint="default"/>
          <w:sz w:val="24"/>
          <w:szCs w:val="24"/>
          <w:lang w:val="en-IN"/>
        </w:rPr>
        <w:t>Inter-city Car Pooling</w:t>
      </w:r>
      <w:r>
        <w:rPr>
          <w:sz w:val="24"/>
          <w:szCs w:val="24"/>
        </w:rPr>
        <w:t xml:space="preserve"> System consists of </w:t>
      </w:r>
      <w:r>
        <w:rPr>
          <w:rFonts w:hint="default"/>
          <w:sz w:val="24"/>
          <w:szCs w:val="24"/>
          <w:lang w:val="en-IN"/>
        </w:rPr>
        <w:t xml:space="preserve">three </w:t>
      </w:r>
      <w:r>
        <w:rPr>
          <w:sz w:val="24"/>
          <w:szCs w:val="24"/>
        </w:rPr>
        <w:t>modules described as below.</w:t>
      </w:r>
    </w:p>
    <w:p>
      <w:pPr>
        <w:pStyle w:val="14"/>
        <w:rPr>
          <w:sz w:val="24"/>
          <w:szCs w:val="24"/>
        </w:rPr>
      </w:pPr>
    </w:p>
    <w:p>
      <w:pPr>
        <w:pStyle w:val="14"/>
        <w:rPr>
          <w:sz w:val="24"/>
          <w:szCs w:val="24"/>
        </w:rPr>
      </w:pPr>
    </w:p>
    <w:p>
      <w:pPr>
        <w:pStyle w:val="14"/>
        <w:numPr>
          <w:ilvl w:val="0"/>
          <w:numId w:val="4"/>
        </w:numPr>
        <w:suppressAutoHyphens/>
        <w:autoSpaceDE/>
        <w:autoSpaceDN/>
        <w:spacing w:line="276" w:lineRule="auto"/>
        <w:rPr>
          <w:sz w:val="24"/>
          <w:szCs w:val="24"/>
        </w:rPr>
      </w:pPr>
      <w:r>
        <w:rPr>
          <w:rFonts w:hint="default"/>
          <w:sz w:val="24"/>
          <w:szCs w:val="24"/>
          <w:lang w:val="en-IN"/>
        </w:rPr>
        <w:t xml:space="preserve">Car owner </w:t>
      </w:r>
      <w:r>
        <w:rPr>
          <w:sz w:val="24"/>
          <w:szCs w:val="24"/>
        </w:rPr>
        <w:t>Module</w:t>
      </w:r>
    </w:p>
    <w:p>
      <w:pPr>
        <w:pStyle w:val="14"/>
        <w:numPr>
          <w:ilvl w:val="0"/>
          <w:numId w:val="4"/>
        </w:numPr>
        <w:suppressAutoHyphens/>
        <w:autoSpaceDE/>
        <w:autoSpaceDN/>
        <w:spacing w:line="276" w:lineRule="auto"/>
        <w:rPr>
          <w:sz w:val="24"/>
          <w:szCs w:val="24"/>
        </w:rPr>
      </w:pPr>
      <w:r>
        <w:rPr>
          <w:rFonts w:hint="default"/>
          <w:sz w:val="24"/>
          <w:szCs w:val="24"/>
          <w:lang w:val="en-IN"/>
        </w:rPr>
        <w:t xml:space="preserve">Users </w:t>
      </w:r>
      <w:r>
        <w:rPr>
          <w:sz w:val="24"/>
          <w:szCs w:val="24"/>
        </w:rPr>
        <w:t>Module</w:t>
      </w:r>
    </w:p>
    <w:p>
      <w:pPr>
        <w:pStyle w:val="14"/>
        <w:numPr>
          <w:ilvl w:val="0"/>
          <w:numId w:val="4"/>
        </w:numPr>
        <w:suppressAutoHyphens/>
        <w:autoSpaceDE/>
        <w:autoSpaceDN/>
        <w:spacing w:line="276" w:lineRule="auto"/>
        <w:rPr>
          <w:sz w:val="24"/>
          <w:szCs w:val="24"/>
        </w:rPr>
      </w:pPr>
      <w:r>
        <w:rPr>
          <w:sz w:val="24"/>
          <w:szCs w:val="24"/>
        </w:rPr>
        <w:t>Admin Module</w:t>
      </w:r>
    </w:p>
    <w:p/>
    <w:p/>
    <w:p>
      <w:pPr>
        <w:pStyle w:val="20"/>
        <w:ind w:left="990" w:hanging="360"/>
        <w:rPr>
          <w:rFonts w:ascii="Times New Roman" w:hAnsi="Times New Roman" w:cs="Times New Roman"/>
          <w:b/>
          <w:sz w:val="28"/>
          <w:szCs w:val="28"/>
        </w:rPr>
      </w:pPr>
      <w:r>
        <w:rPr>
          <w:rFonts w:ascii="Times New Roman" w:hAnsi="Times New Roman" w:cs="Times New Roman"/>
          <w:b/>
        </w:rPr>
        <w:t>3.1</w:t>
      </w:r>
      <w:r>
        <w:rPr>
          <w:rFonts w:hint="default" w:ascii="Times New Roman" w:hAnsi="Times New Roman" w:cs="Times New Roman"/>
          <w:b/>
          <w:lang w:val="en-IN"/>
        </w:rPr>
        <w:t xml:space="preserve"> </w:t>
      </w:r>
      <w:r>
        <w:rPr>
          <w:rFonts w:ascii="Times New Roman" w:hAnsi="Times New Roman" w:cs="Times New Roman"/>
          <w:b/>
        </w:rPr>
        <w:t xml:space="preserve"> </w:t>
      </w:r>
      <w:r>
        <w:rPr>
          <w:rFonts w:hint="default"/>
          <w:sz w:val="28"/>
          <w:szCs w:val="28"/>
          <w:lang w:val="en-IN"/>
        </w:rPr>
        <w:t xml:space="preserve">Car owner </w:t>
      </w:r>
      <w:r>
        <w:rPr>
          <w:rFonts w:ascii="Times New Roman" w:hAnsi="Times New Roman" w:cs="Times New Roman"/>
          <w:b/>
          <w:sz w:val="28"/>
          <w:szCs w:val="28"/>
        </w:rPr>
        <w:t>Module</w:t>
      </w:r>
    </w:p>
    <w:p>
      <w:pPr>
        <w:pStyle w:val="14"/>
        <w:numPr>
          <w:ilvl w:val="0"/>
          <w:numId w:val="3"/>
        </w:numPr>
        <w:ind w:left="1418"/>
        <w:rPr>
          <w:rFonts w:ascii="Segoe UI" w:hAnsi="Segoe UI"/>
          <w:sz w:val="22"/>
          <w:szCs w:val="22"/>
        </w:rPr>
      </w:pPr>
      <w:r>
        <w:rPr>
          <w:rFonts w:ascii="Segoe UI" w:hAnsi="Segoe UI"/>
          <w:sz w:val="22"/>
          <w:szCs w:val="22"/>
          <w:lang w:val="en-IN"/>
        </w:rPr>
        <w:t>Car owne</w:t>
      </w:r>
      <w:r>
        <w:rPr>
          <w:rFonts w:ascii="Segoe UI" w:hAnsi="Segoe UI"/>
          <w:sz w:val="22"/>
          <w:szCs w:val="22"/>
        </w:rPr>
        <w:t>r can register and create his own account.</w:t>
      </w:r>
    </w:p>
    <w:p>
      <w:pPr>
        <w:pStyle w:val="14"/>
        <w:numPr>
          <w:ilvl w:val="0"/>
          <w:numId w:val="3"/>
        </w:numPr>
        <w:ind w:left="1418"/>
        <w:rPr>
          <w:rFonts w:ascii="Segoe UI" w:hAnsi="Segoe UI"/>
          <w:sz w:val="22"/>
          <w:szCs w:val="22"/>
        </w:rPr>
      </w:pPr>
      <w:r>
        <w:rPr>
          <w:rFonts w:ascii="Segoe UI" w:hAnsi="Segoe UI"/>
          <w:sz w:val="22"/>
          <w:szCs w:val="22"/>
          <w:lang w:val="en-IN"/>
        </w:rPr>
        <w:t>Car owne</w:t>
      </w:r>
      <w:r>
        <w:rPr>
          <w:rFonts w:ascii="Segoe UI" w:hAnsi="Segoe UI"/>
          <w:sz w:val="22"/>
          <w:szCs w:val="22"/>
        </w:rPr>
        <w:t>r</w:t>
      </w:r>
      <w:r>
        <w:rPr>
          <w:rFonts w:ascii="Segoe UI" w:hAnsi="Segoe UI"/>
          <w:sz w:val="22"/>
          <w:szCs w:val="22"/>
          <w:lang w:val="en-IN"/>
        </w:rPr>
        <w:t xml:space="preserve"> should be able to registered by providing their personal information, vehicle details, driv</w:t>
      </w:r>
      <w:r>
        <w:rPr>
          <w:rFonts w:hint="default" w:ascii="Segoe UI" w:hAnsi="Segoe UI"/>
          <w:sz w:val="22"/>
          <w:szCs w:val="22"/>
          <w:lang w:val="en-IN"/>
        </w:rPr>
        <w:t>ing</w:t>
      </w:r>
      <w:r>
        <w:rPr>
          <w:rFonts w:ascii="Segoe UI" w:hAnsi="Segoe UI"/>
          <w:sz w:val="22"/>
          <w:szCs w:val="22"/>
          <w:lang w:val="en-IN"/>
        </w:rPr>
        <w:t>-license information and contact details.</w:t>
      </w:r>
    </w:p>
    <w:p>
      <w:pPr>
        <w:pStyle w:val="14"/>
        <w:numPr>
          <w:ilvl w:val="0"/>
          <w:numId w:val="3"/>
        </w:numPr>
        <w:suppressAutoHyphens/>
        <w:autoSpaceDE/>
        <w:autoSpaceDN/>
        <w:spacing w:line="276" w:lineRule="auto"/>
        <w:ind w:left="1418"/>
        <w:rPr>
          <w:rFonts w:ascii="Segoe UI" w:hAnsi="Segoe UI"/>
          <w:sz w:val="22"/>
          <w:szCs w:val="22"/>
        </w:rPr>
      </w:pPr>
      <w:r>
        <w:rPr>
          <w:rFonts w:ascii="Segoe UI" w:hAnsi="Segoe UI"/>
          <w:sz w:val="22"/>
          <w:szCs w:val="22"/>
          <w:lang w:val="en-IN"/>
        </w:rPr>
        <w:t>Car owne</w:t>
      </w:r>
      <w:r>
        <w:rPr>
          <w:rFonts w:ascii="Segoe UI" w:hAnsi="Segoe UI"/>
          <w:sz w:val="22"/>
          <w:szCs w:val="22"/>
        </w:rPr>
        <w:t>r</w:t>
      </w:r>
      <w:r>
        <w:rPr>
          <w:sz w:val="24"/>
          <w:szCs w:val="24"/>
          <w:lang w:val="en-IN"/>
        </w:rPr>
        <w:t xml:space="preserve"> will have login first before the </w:t>
      </w:r>
      <w:r>
        <w:rPr>
          <w:rFonts w:hint="default"/>
          <w:sz w:val="24"/>
          <w:szCs w:val="24"/>
          <w:lang w:val="en-IN"/>
        </w:rPr>
        <w:t>send the request</w:t>
      </w:r>
      <w:r>
        <w:rPr>
          <w:sz w:val="24"/>
          <w:szCs w:val="24"/>
          <w:lang w:val="en-IN"/>
        </w:rPr>
        <w:t>.</w:t>
      </w:r>
    </w:p>
    <w:p>
      <w:pPr>
        <w:pStyle w:val="14"/>
        <w:numPr>
          <w:ilvl w:val="0"/>
          <w:numId w:val="3"/>
        </w:numPr>
        <w:ind w:left="1418"/>
        <w:rPr>
          <w:rFonts w:ascii="Segoe UI" w:hAnsi="Segoe UI"/>
          <w:sz w:val="22"/>
          <w:szCs w:val="22"/>
        </w:rPr>
      </w:pPr>
      <w:r>
        <w:rPr>
          <w:rFonts w:hint="default" w:ascii="Segoe UI" w:hAnsi="Segoe UI"/>
          <w:sz w:val="22"/>
          <w:szCs w:val="22"/>
          <w:lang w:val="en-IN"/>
        </w:rPr>
        <w:t>Inter-city</w:t>
      </w:r>
      <w:r>
        <w:rPr>
          <w:rFonts w:ascii="Segoe UI" w:hAnsi="Segoe UI"/>
          <w:sz w:val="22"/>
          <w:szCs w:val="22"/>
          <w:lang w:val="en-IN"/>
        </w:rPr>
        <w:t xml:space="preserve"> </w:t>
      </w:r>
      <w:r>
        <w:rPr>
          <w:rFonts w:hint="default" w:ascii="Segoe UI" w:hAnsi="Segoe UI"/>
          <w:sz w:val="22"/>
          <w:szCs w:val="22"/>
          <w:lang w:val="en-IN"/>
        </w:rPr>
        <w:t>C</w:t>
      </w:r>
      <w:r>
        <w:rPr>
          <w:rFonts w:ascii="Segoe UI" w:hAnsi="Segoe UI"/>
          <w:sz w:val="22"/>
          <w:szCs w:val="22"/>
          <w:lang w:val="en-IN"/>
        </w:rPr>
        <w:t xml:space="preserve">ar </w:t>
      </w:r>
      <w:r>
        <w:rPr>
          <w:rFonts w:hint="default" w:ascii="Segoe UI" w:hAnsi="Segoe UI"/>
          <w:sz w:val="22"/>
          <w:szCs w:val="22"/>
          <w:lang w:val="en-IN"/>
        </w:rPr>
        <w:t>P</w:t>
      </w:r>
      <w:r>
        <w:rPr>
          <w:rFonts w:ascii="Segoe UI" w:hAnsi="Segoe UI"/>
          <w:sz w:val="22"/>
          <w:szCs w:val="22"/>
          <w:lang w:val="en-IN"/>
        </w:rPr>
        <w:t xml:space="preserve">ooling </w:t>
      </w:r>
      <w:r>
        <w:rPr>
          <w:rFonts w:hint="default" w:ascii="Segoe UI" w:hAnsi="Segoe UI"/>
          <w:sz w:val="22"/>
          <w:szCs w:val="22"/>
          <w:lang w:val="en-IN"/>
        </w:rPr>
        <w:t>S</w:t>
      </w:r>
      <w:r>
        <w:rPr>
          <w:rFonts w:ascii="Segoe UI" w:hAnsi="Segoe UI"/>
          <w:sz w:val="22"/>
          <w:szCs w:val="22"/>
          <w:lang w:val="en-IN"/>
        </w:rPr>
        <w:t>ystem</w:t>
      </w:r>
      <w:r>
        <w:rPr>
          <w:rFonts w:ascii="Segoe UI" w:hAnsi="Segoe UI"/>
          <w:sz w:val="22"/>
          <w:szCs w:val="22"/>
        </w:rPr>
        <w:t xml:space="preserve"> provides the function which allows </w:t>
      </w:r>
      <w:r>
        <w:rPr>
          <w:rFonts w:ascii="Segoe UI" w:hAnsi="Segoe UI"/>
          <w:sz w:val="22"/>
          <w:szCs w:val="22"/>
          <w:lang w:val="en-IN"/>
        </w:rPr>
        <w:t>Car owne</w:t>
      </w:r>
      <w:r>
        <w:rPr>
          <w:rFonts w:ascii="Segoe UI" w:hAnsi="Segoe UI"/>
          <w:sz w:val="22"/>
          <w:szCs w:val="22"/>
        </w:rPr>
        <w:t xml:space="preserve">r to publish his </w:t>
      </w:r>
      <w:r>
        <w:rPr>
          <w:rFonts w:ascii="Segoe UI" w:hAnsi="Segoe UI"/>
          <w:sz w:val="22"/>
          <w:szCs w:val="22"/>
          <w:lang w:val="en-IN"/>
        </w:rPr>
        <w:t>travelling details</w:t>
      </w:r>
      <w:r>
        <w:rPr>
          <w:rFonts w:hint="default" w:ascii="Segoe UI" w:hAnsi="Segoe UI"/>
          <w:sz w:val="22"/>
          <w:szCs w:val="22"/>
          <w:lang w:val="en-IN"/>
        </w:rPr>
        <w:t xml:space="preserve"> like date, time, price and location</w:t>
      </w:r>
      <w:r>
        <w:rPr>
          <w:rFonts w:ascii="Segoe UI" w:hAnsi="Segoe UI"/>
          <w:sz w:val="22"/>
          <w:szCs w:val="22"/>
        </w:rPr>
        <w:t>.</w:t>
      </w:r>
    </w:p>
    <w:p>
      <w:pPr>
        <w:pStyle w:val="14"/>
        <w:rPr>
          <w:rFonts w:ascii="Segoe UI" w:hAnsi="Segoe UI"/>
          <w:sz w:val="22"/>
          <w:szCs w:val="22"/>
        </w:rPr>
      </w:pPr>
    </w:p>
    <w:p>
      <w:pPr>
        <w:pStyle w:val="14"/>
        <w:numPr>
          <w:ilvl w:val="0"/>
          <w:numId w:val="3"/>
        </w:numPr>
        <w:ind w:left="1418"/>
        <w:rPr>
          <w:rFonts w:ascii="Segoe UI" w:hAnsi="Segoe UI"/>
          <w:sz w:val="22"/>
          <w:szCs w:val="22"/>
        </w:rPr>
      </w:pPr>
      <w:r>
        <w:rPr>
          <w:rFonts w:ascii="Segoe UI" w:hAnsi="Segoe UI"/>
          <w:sz w:val="22"/>
          <w:szCs w:val="22"/>
        </w:rPr>
        <w:t>He</w:t>
      </w:r>
      <w:r>
        <w:rPr>
          <w:rFonts w:ascii="Segoe UI" w:hAnsi="Segoe UI"/>
          <w:sz w:val="22"/>
          <w:szCs w:val="22"/>
          <w:lang w:val="en-IN"/>
        </w:rPr>
        <w:t>/she</w:t>
      </w:r>
      <w:r>
        <w:rPr>
          <w:rFonts w:ascii="Segoe UI" w:hAnsi="Segoe UI"/>
          <w:sz w:val="22"/>
          <w:szCs w:val="22"/>
        </w:rPr>
        <w:t xml:space="preserve"> is able to </w:t>
      </w:r>
      <w:r>
        <w:rPr>
          <w:rFonts w:ascii="Segoe UI" w:hAnsi="Segoe UI"/>
          <w:sz w:val="22"/>
          <w:szCs w:val="22"/>
          <w:lang w:val="en-IN"/>
        </w:rPr>
        <w:t xml:space="preserve">select </w:t>
      </w:r>
      <w:r>
        <w:rPr>
          <w:rFonts w:ascii="Segoe UI" w:hAnsi="Segoe UI"/>
          <w:sz w:val="22"/>
          <w:szCs w:val="22"/>
        </w:rPr>
        <w:t xml:space="preserve">existing </w:t>
      </w:r>
      <w:r>
        <w:rPr>
          <w:rFonts w:ascii="Segoe UI" w:hAnsi="Segoe UI"/>
          <w:sz w:val="22"/>
          <w:szCs w:val="22"/>
          <w:lang w:val="en-IN"/>
        </w:rPr>
        <w:t>user with their choice</w:t>
      </w:r>
      <w:r>
        <w:rPr>
          <w:rFonts w:ascii="Segoe UI" w:hAnsi="Segoe UI"/>
          <w:sz w:val="22"/>
          <w:szCs w:val="22"/>
        </w:rPr>
        <w:t>.</w:t>
      </w:r>
    </w:p>
    <w:p>
      <w:pPr>
        <w:pStyle w:val="14"/>
        <w:ind w:left="1058"/>
        <w:rPr>
          <w:rFonts w:ascii="Segoe UI" w:hAnsi="Segoe UI"/>
          <w:sz w:val="22"/>
          <w:szCs w:val="22"/>
        </w:rPr>
      </w:pPr>
    </w:p>
    <w:p>
      <w:pPr>
        <w:pStyle w:val="14"/>
        <w:numPr>
          <w:ilvl w:val="0"/>
          <w:numId w:val="3"/>
        </w:numPr>
        <w:ind w:left="1418"/>
      </w:pPr>
      <w:r>
        <w:rPr>
          <w:rFonts w:ascii="Segoe UI" w:hAnsi="Segoe UI"/>
          <w:sz w:val="22"/>
          <w:szCs w:val="22"/>
          <w:lang w:val="en-IN"/>
        </w:rPr>
        <w:t>Car owne</w:t>
      </w:r>
      <w:r>
        <w:rPr>
          <w:rFonts w:ascii="Segoe UI" w:hAnsi="Segoe UI"/>
          <w:sz w:val="22"/>
          <w:szCs w:val="22"/>
        </w:rPr>
        <w:t>r should have the ability to set their availability by specifying their preferred routes</w:t>
      </w:r>
      <w:r>
        <w:rPr>
          <w:rFonts w:hint="default" w:ascii="Segoe UI" w:hAnsi="Segoe UI"/>
          <w:sz w:val="22"/>
          <w:szCs w:val="22"/>
          <w:lang w:val="en-IN"/>
        </w:rPr>
        <w:t>,range of fixation of amount</w:t>
      </w:r>
      <w:r>
        <w:rPr>
          <w:rFonts w:ascii="Segoe UI" w:hAnsi="Segoe UI"/>
          <w:sz w:val="22"/>
          <w:szCs w:val="22"/>
        </w:rPr>
        <w:t>, timings, and the number of available seats in their vehicles.</w:t>
      </w:r>
    </w:p>
    <w:p>
      <w:pPr>
        <w:pStyle w:val="20"/>
        <w:numPr>
          <w:ilvl w:val="1"/>
          <w:numId w:val="5"/>
        </w:numPr>
        <w:rPr>
          <w:rFonts w:ascii="Times New Roman" w:hAnsi="Times New Roman" w:cs="Times New Roman"/>
          <w:b/>
        </w:rPr>
      </w:pPr>
      <w:r>
        <w:rPr>
          <w:rFonts w:ascii="Times New Roman" w:hAnsi="Times New Roman" w:cs="Times New Roman"/>
          <w:b/>
        </w:rPr>
        <w:t xml:space="preserve"> </w:t>
      </w:r>
      <w:r>
        <w:rPr>
          <w:rFonts w:hint="default" w:ascii="Times New Roman" w:hAnsi="Times New Roman" w:cs="Times New Roman"/>
          <w:b/>
          <w:lang w:val="en-IN"/>
        </w:rPr>
        <w:t xml:space="preserve">User </w:t>
      </w:r>
      <w:r>
        <w:rPr>
          <w:rFonts w:ascii="Times New Roman" w:hAnsi="Times New Roman" w:cs="Times New Roman"/>
          <w:b/>
        </w:rPr>
        <w:t>Module</w:t>
      </w:r>
    </w:p>
    <w:p>
      <w:pPr>
        <w:pStyle w:val="14"/>
        <w:numPr>
          <w:ilvl w:val="0"/>
          <w:numId w:val="3"/>
        </w:numPr>
        <w:ind w:left="1418"/>
        <w:rPr>
          <w:rFonts w:ascii="Segoe UI" w:hAnsi="Segoe UI"/>
          <w:sz w:val="22"/>
          <w:szCs w:val="22"/>
        </w:rPr>
      </w:pPr>
      <w:r>
        <w:rPr>
          <w:rFonts w:ascii="Segoe UI" w:hAnsi="Segoe UI"/>
          <w:sz w:val="22"/>
          <w:szCs w:val="22"/>
          <w:lang w:val="en-IN"/>
        </w:rPr>
        <w:t>Us</w:t>
      </w:r>
      <w:r>
        <w:rPr>
          <w:rFonts w:ascii="Segoe UI" w:hAnsi="Segoe UI"/>
          <w:sz w:val="22"/>
          <w:szCs w:val="22"/>
        </w:rPr>
        <w:t>er can register and create his own account.</w:t>
      </w:r>
    </w:p>
    <w:p>
      <w:pPr>
        <w:pStyle w:val="14"/>
        <w:numPr>
          <w:ilvl w:val="0"/>
          <w:numId w:val="3"/>
        </w:numPr>
        <w:ind w:left="1418"/>
        <w:rPr>
          <w:rFonts w:ascii="Segoe UI" w:hAnsi="Segoe UI"/>
          <w:sz w:val="22"/>
          <w:szCs w:val="22"/>
        </w:rPr>
      </w:pPr>
      <w:r>
        <w:rPr>
          <w:rFonts w:ascii="Segoe UI" w:hAnsi="Segoe UI"/>
          <w:sz w:val="22"/>
          <w:szCs w:val="22"/>
          <w:lang w:val="en-IN"/>
        </w:rPr>
        <w:t xml:space="preserve">Online car pooling </w:t>
      </w:r>
      <w:r>
        <w:rPr>
          <w:rFonts w:ascii="Segoe UI" w:hAnsi="Segoe UI"/>
          <w:sz w:val="22"/>
          <w:szCs w:val="22"/>
        </w:rPr>
        <w:t xml:space="preserve"> </w:t>
      </w:r>
      <w:r>
        <w:rPr>
          <w:rFonts w:ascii="Segoe UI" w:hAnsi="Segoe UI"/>
          <w:sz w:val="22"/>
          <w:szCs w:val="22"/>
          <w:lang w:val="en-IN"/>
        </w:rPr>
        <w:t>s</w:t>
      </w:r>
      <w:r>
        <w:rPr>
          <w:rFonts w:ascii="Segoe UI" w:hAnsi="Segoe UI"/>
          <w:sz w:val="22"/>
          <w:szCs w:val="22"/>
        </w:rPr>
        <w:t xml:space="preserve">ystem provides </w:t>
      </w:r>
      <w:r>
        <w:rPr>
          <w:rFonts w:hint="default" w:ascii="Segoe UI" w:hAnsi="Segoe UI"/>
          <w:sz w:val="22"/>
          <w:szCs w:val="22"/>
          <w:lang w:val="en-IN"/>
        </w:rPr>
        <w:t>functionality</w:t>
      </w:r>
      <w:r>
        <w:rPr>
          <w:rFonts w:ascii="Segoe UI" w:hAnsi="Segoe UI"/>
          <w:sz w:val="22"/>
          <w:szCs w:val="22"/>
        </w:rPr>
        <w:t xml:space="preserve"> which allows </w:t>
      </w:r>
      <w:r>
        <w:rPr>
          <w:rFonts w:ascii="Segoe UI" w:hAnsi="Segoe UI"/>
          <w:sz w:val="22"/>
          <w:szCs w:val="22"/>
          <w:lang w:val="en-IN"/>
        </w:rPr>
        <w:t>user</w:t>
      </w:r>
      <w:r>
        <w:rPr>
          <w:rFonts w:ascii="Segoe UI" w:hAnsi="Segoe UI"/>
          <w:sz w:val="22"/>
          <w:szCs w:val="22"/>
        </w:rPr>
        <w:t xml:space="preserve"> to find out the </w:t>
      </w:r>
      <w:r>
        <w:rPr>
          <w:rFonts w:ascii="Segoe UI" w:hAnsi="Segoe UI"/>
          <w:sz w:val="22"/>
          <w:szCs w:val="22"/>
          <w:lang w:val="en-IN"/>
        </w:rPr>
        <w:t>rides where he/she  wanted to go</w:t>
      </w:r>
      <w:r>
        <w:rPr>
          <w:rFonts w:ascii="Segoe UI" w:hAnsi="Segoe UI"/>
          <w:sz w:val="22"/>
          <w:szCs w:val="22"/>
        </w:rPr>
        <w:t>.</w:t>
      </w:r>
    </w:p>
    <w:p>
      <w:pPr>
        <w:pStyle w:val="14"/>
        <w:numPr>
          <w:ilvl w:val="0"/>
          <w:numId w:val="3"/>
        </w:numPr>
        <w:ind w:left="1418"/>
        <w:rPr>
          <w:rFonts w:ascii="Segoe UI" w:hAnsi="Segoe UI"/>
          <w:sz w:val="22"/>
          <w:szCs w:val="22"/>
        </w:rPr>
      </w:pPr>
      <w:r>
        <w:rPr>
          <w:rFonts w:ascii="Segoe UI" w:hAnsi="Segoe UI"/>
          <w:sz w:val="22"/>
          <w:szCs w:val="22"/>
          <w:lang w:val="en-IN"/>
        </w:rPr>
        <w:t xml:space="preserve">User can find out the minimum price ride and then user can send the request to particular </w:t>
      </w:r>
      <w:r>
        <w:rPr>
          <w:rFonts w:hint="default" w:ascii="Segoe UI" w:hAnsi="Segoe UI"/>
          <w:sz w:val="22"/>
          <w:szCs w:val="22"/>
          <w:lang w:val="en-IN"/>
        </w:rPr>
        <w:t>Car owner</w:t>
      </w:r>
      <w:r>
        <w:rPr>
          <w:rFonts w:ascii="Segoe UI" w:hAnsi="Segoe UI"/>
          <w:sz w:val="22"/>
          <w:szCs w:val="22"/>
        </w:rPr>
        <w:t>.</w:t>
      </w:r>
    </w:p>
    <w:p>
      <w:pPr>
        <w:pStyle w:val="20"/>
        <w:ind w:left="990" w:hanging="360"/>
        <w:rPr>
          <w:rFonts w:ascii="Times New Roman" w:hAnsi="Times New Roman" w:cs="Times New Roman"/>
          <w:b/>
        </w:rPr>
      </w:pPr>
      <w:r>
        <w:rPr>
          <w:rFonts w:ascii="Times New Roman" w:hAnsi="Times New Roman" w:cs="Times New Roman"/>
          <w:b/>
        </w:rPr>
        <w:t>3.3 Admin Module</w:t>
      </w:r>
    </w:p>
    <w:p>
      <w:pPr>
        <w:pStyle w:val="14"/>
        <w:ind w:left="1418"/>
      </w:pPr>
    </w:p>
    <w:p>
      <w:pPr>
        <w:pStyle w:val="14"/>
        <w:numPr>
          <w:ilvl w:val="0"/>
          <w:numId w:val="3"/>
        </w:numPr>
        <w:ind w:left="1418"/>
        <w:rPr>
          <w:rFonts w:ascii="Segoe UI" w:hAnsi="Segoe UI"/>
          <w:sz w:val="22"/>
          <w:szCs w:val="22"/>
        </w:rPr>
      </w:pPr>
      <w:r>
        <w:rPr>
          <w:rFonts w:ascii="Segoe UI" w:hAnsi="Segoe UI"/>
          <w:sz w:val="22"/>
          <w:szCs w:val="22"/>
          <w:lang w:val="en-IN"/>
        </w:rPr>
        <w:t xml:space="preserve">Online car pooling </w:t>
      </w:r>
      <w:r>
        <w:rPr>
          <w:rFonts w:ascii="Segoe UI" w:hAnsi="Segoe UI"/>
          <w:sz w:val="22"/>
          <w:szCs w:val="22"/>
        </w:rPr>
        <w:t xml:space="preserve"> </w:t>
      </w:r>
      <w:r>
        <w:rPr>
          <w:rFonts w:ascii="Segoe UI" w:hAnsi="Segoe UI"/>
          <w:sz w:val="22"/>
          <w:szCs w:val="22"/>
          <w:lang w:val="en-IN"/>
        </w:rPr>
        <w:t>s</w:t>
      </w:r>
      <w:r>
        <w:rPr>
          <w:rFonts w:ascii="Segoe UI" w:hAnsi="Segoe UI"/>
          <w:sz w:val="22"/>
          <w:szCs w:val="22"/>
        </w:rPr>
        <w:t>ystem should provide all function to admin how to handle the System.</w:t>
      </w:r>
    </w:p>
    <w:p>
      <w:pPr>
        <w:pStyle w:val="14"/>
        <w:numPr>
          <w:ilvl w:val="0"/>
          <w:numId w:val="3"/>
        </w:numPr>
        <w:ind w:left="1418"/>
        <w:rPr>
          <w:rFonts w:ascii="Segoe UI" w:hAnsi="Segoe UI"/>
          <w:sz w:val="22"/>
          <w:szCs w:val="22"/>
        </w:rPr>
      </w:pPr>
      <w:r>
        <w:rPr>
          <w:rFonts w:hint="default" w:ascii="Segoe UI" w:hAnsi="Segoe UI"/>
          <w:sz w:val="22"/>
          <w:szCs w:val="22"/>
          <w:lang w:val="en-IN"/>
        </w:rPr>
        <w:t>Admin can had a authority to accepts whole Car owner verified and Users to allow     to use the system.</w:t>
      </w:r>
    </w:p>
    <w:p>
      <w:pPr>
        <w:pStyle w:val="14"/>
        <w:rPr>
          <w:rFonts w:ascii="Segoe UI" w:hAnsi="Segoe UI"/>
          <w:sz w:val="22"/>
          <w:szCs w:val="22"/>
        </w:rPr>
      </w:pPr>
    </w:p>
    <w:p>
      <w:pPr>
        <w:pStyle w:val="14"/>
        <w:numPr>
          <w:ilvl w:val="0"/>
          <w:numId w:val="3"/>
        </w:numPr>
        <w:ind w:left="1418"/>
        <w:rPr>
          <w:rFonts w:ascii="Segoe UI" w:hAnsi="Segoe UI"/>
          <w:sz w:val="22"/>
          <w:szCs w:val="22"/>
        </w:rPr>
      </w:pPr>
      <w:r>
        <w:rPr>
          <w:rFonts w:ascii="Segoe UI" w:hAnsi="Segoe UI"/>
          <w:sz w:val="22"/>
          <w:szCs w:val="22"/>
        </w:rPr>
        <w:t xml:space="preserve">What </w:t>
      </w:r>
      <w:r>
        <w:rPr>
          <w:rFonts w:hint="default" w:ascii="Segoe UI" w:hAnsi="Segoe UI"/>
          <w:sz w:val="22"/>
          <w:szCs w:val="22"/>
          <w:lang w:val="en-IN"/>
        </w:rPr>
        <w:t xml:space="preserve">all </w:t>
      </w:r>
      <w:r>
        <w:rPr>
          <w:rFonts w:ascii="Segoe UI" w:hAnsi="Segoe UI"/>
          <w:sz w:val="22"/>
          <w:szCs w:val="22"/>
        </w:rPr>
        <w:t xml:space="preserve">are the </w:t>
      </w:r>
      <w:r>
        <w:rPr>
          <w:rFonts w:ascii="Segoe UI" w:hAnsi="Segoe UI"/>
          <w:sz w:val="22"/>
          <w:szCs w:val="22"/>
          <w:lang w:val="en-IN"/>
        </w:rPr>
        <w:t>Car owne</w:t>
      </w:r>
      <w:r>
        <w:rPr>
          <w:rFonts w:ascii="Segoe UI" w:hAnsi="Segoe UI"/>
          <w:sz w:val="22"/>
          <w:szCs w:val="22"/>
        </w:rPr>
        <w:t xml:space="preserve">r and </w:t>
      </w:r>
      <w:r>
        <w:rPr>
          <w:rFonts w:ascii="Segoe UI" w:hAnsi="Segoe UI"/>
          <w:sz w:val="22"/>
          <w:szCs w:val="22"/>
          <w:lang w:val="en-IN"/>
        </w:rPr>
        <w:t>Users</w:t>
      </w:r>
      <w:r>
        <w:rPr>
          <w:rFonts w:hint="default" w:ascii="Segoe UI" w:hAnsi="Segoe UI"/>
          <w:sz w:val="22"/>
          <w:szCs w:val="22"/>
          <w:lang w:val="en-IN"/>
        </w:rPr>
        <w:t xml:space="preserve"> </w:t>
      </w:r>
      <w:r>
        <w:rPr>
          <w:rFonts w:ascii="Segoe UI" w:hAnsi="Segoe UI"/>
          <w:sz w:val="22"/>
          <w:szCs w:val="22"/>
        </w:rPr>
        <w:t>using this system and are they authorized</w:t>
      </w:r>
      <w:r>
        <w:rPr>
          <w:rFonts w:hint="default" w:ascii="Segoe UI" w:hAnsi="Segoe UI"/>
          <w:sz w:val="22"/>
          <w:szCs w:val="22"/>
          <w:lang w:val="en-IN"/>
        </w:rPr>
        <w:t>,valid actual or not all those things are checking the responsibility of admin</w:t>
      </w:r>
      <w:r>
        <w:rPr>
          <w:rFonts w:ascii="Segoe UI" w:hAnsi="Segoe UI"/>
          <w:sz w:val="22"/>
          <w:szCs w:val="22"/>
        </w:rPr>
        <w:t>.</w:t>
      </w:r>
    </w:p>
    <w:p>
      <w:pPr>
        <w:pStyle w:val="14"/>
        <w:rPr>
          <w:rFonts w:ascii="Segoe UI" w:hAnsi="Segoe UI"/>
          <w:sz w:val="22"/>
          <w:szCs w:val="22"/>
        </w:rPr>
      </w:pPr>
    </w:p>
    <w:p>
      <w:pPr>
        <w:pStyle w:val="14"/>
        <w:numPr>
          <w:ilvl w:val="0"/>
          <w:numId w:val="3"/>
        </w:numPr>
        <w:ind w:left="1418"/>
        <w:rPr>
          <w:rFonts w:ascii="Segoe UI" w:hAnsi="Segoe UI"/>
          <w:sz w:val="22"/>
          <w:szCs w:val="22"/>
        </w:rPr>
      </w:pPr>
      <w:r>
        <w:rPr>
          <w:rFonts w:hint="default" w:ascii="Segoe UI" w:hAnsi="Segoe UI"/>
          <w:sz w:val="22"/>
          <w:szCs w:val="22"/>
          <w:lang w:val="en-IN"/>
        </w:rPr>
        <w:t>Admin had the authority to see the</w:t>
      </w:r>
      <w:r>
        <w:rPr>
          <w:rFonts w:ascii="Segoe UI" w:hAnsi="Segoe UI"/>
          <w:sz w:val="22"/>
          <w:szCs w:val="22"/>
        </w:rPr>
        <w:t xml:space="preserve"> </w:t>
      </w:r>
      <w:r>
        <w:rPr>
          <w:rFonts w:ascii="Segoe UI" w:hAnsi="Segoe UI"/>
          <w:sz w:val="22"/>
          <w:szCs w:val="22"/>
          <w:lang w:val="en-IN"/>
        </w:rPr>
        <w:t>worst review of the users according to that they select the Car owne</w:t>
      </w:r>
      <w:r>
        <w:rPr>
          <w:rFonts w:ascii="Segoe UI" w:hAnsi="Segoe UI"/>
          <w:sz w:val="22"/>
          <w:szCs w:val="22"/>
        </w:rPr>
        <w:t>r</w:t>
      </w:r>
      <w:r>
        <w:rPr>
          <w:rFonts w:ascii="Segoe UI" w:hAnsi="Segoe UI"/>
          <w:sz w:val="22"/>
          <w:szCs w:val="22"/>
          <w:lang w:val="en-IN"/>
        </w:rPr>
        <w:t xml:space="preserve"> disabled or blocked</w:t>
      </w:r>
      <w:r>
        <w:rPr>
          <w:rFonts w:ascii="Segoe UI" w:hAnsi="Segoe UI"/>
          <w:sz w:val="22"/>
          <w:szCs w:val="22"/>
        </w:rPr>
        <w:t>.</w:t>
      </w:r>
    </w:p>
    <w:p>
      <w:pPr>
        <w:pStyle w:val="14"/>
        <w:ind w:left="1418"/>
      </w:pPr>
    </w:p>
    <w:p>
      <w:pPr>
        <w:pStyle w:val="14"/>
        <w:tabs>
          <w:tab w:val="left" w:pos="539"/>
          <w:tab w:val="left" w:pos="540"/>
        </w:tabs>
        <w:spacing w:before="88"/>
        <w:ind w:left="420" w:firstLine="0"/>
        <w:rPr>
          <w:b/>
          <w:sz w:val="28"/>
        </w:rPr>
      </w:pPr>
    </w:p>
    <w:p>
      <w:pPr>
        <w:pStyle w:val="14"/>
        <w:tabs>
          <w:tab w:val="left" w:pos="539"/>
          <w:tab w:val="left" w:pos="540"/>
        </w:tabs>
        <w:spacing w:before="88"/>
        <w:ind w:left="0" w:leftChars="0" w:firstLine="0" w:firstLineChars="0"/>
        <w:rPr>
          <w:b/>
          <w:sz w:val="28"/>
        </w:rPr>
      </w:pPr>
    </w:p>
    <w:p>
      <w:pPr>
        <w:pStyle w:val="14"/>
        <w:numPr>
          <w:ilvl w:val="0"/>
          <w:numId w:val="2"/>
        </w:numPr>
        <w:tabs>
          <w:tab w:val="left" w:pos="539"/>
          <w:tab w:val="left" w:pos="540"/>
        </w:tabs>
        <w:spacing w:before="88"/>
        <w:rPr>
          <w:b/>
          <w:sz w:val="28"/>
        </w:rPr>
      </w:pPr>
      <w:r>
        <w:rPr>
          <w:b/>
          <w:sz w:val="28"/>
        </w:rPr>
        <w:t xml:space="preserve">Non-Functional </w:t>
      </w:r>
      <w:r>
        <w:rPr>
          <w:b/>
          <w:spacing w:val="-3"/>
          <w:sz w:val="28"/>
        </w:rPr>
        <w:t>Requirement:</w:t>
      </w:r>
    </w:p>
    <w:p>
      <w:pPr>
        <w:pStyle w:val="7"/>
        <w:spacing w:before="2"/>
        <w:rPr>
          <w:b/>
          <w:sz w:val="29"/>
        </w:rPr>
      </w:pPr>
    </w:p>
    <w:p>
      <w:pPr>
        <w:pStyle w:val="7"/>
        <w:numPr>
          <w:ilvl w:val="0"/>
          <w:numId w:val="6"/>
        </w:numPr>
        <w:rPr>
          <w:rFonts w:ascii="Segoe UI" w:hAnsi="Segoe UI"/>
          <w:sz w:val="22"/>
          <w:szCs w:val="22"/>
        </w:rPr>
      </w:pPr>
      <w:r>
        <w:rPr>
          <w:rFonts w:ascii="Segoe UI" w:hAnsi="Segoe UI"/>
          <w:sz w:val="22"/>
          <w:szCs w:val="22"/>
        </w:rPr>
        <w:t>The website should use professional design, look and feel and color scheme.</w:t>
      </w:r>
    </w:p>
    <w:p>
      <w:pPr>
        <w:pStyle w:val="7"/>
        <w:numPr>
          <w:ilvl w:val="0"/>
          <w:numId w:val="6"/>
        </w:numPr>
        <w:rPr>
          <w:rFonts w:ascii="Segoe UI" w:hAnsi="Segoe UI"/>
          <w:sz w:val="22"/>
          <w:szCs w:val="22"/>
        </w:rPr>
      </w:pPr>
      <w:r>
        <w:rPr>
          <w:rFonts w:ascii="Segoe UI" w:hAnsi="Segoe UI"/>
          <w:sz w:val="22"/>
          <w:szCs w:val="22"/>
        </w:rPr>
        <w:t>Users will have no limitations for accessing the application through Internet.</w:t>
      </w:r>
    </w:p>
    <w:p>
      <w:pPr>
        <w:pStyle w:val="7"/>
        <w:numPr>
          <w:ilvl w:val="0"/>
          <w:numId w:val="6"/>
        </w:numPr>
        <w:rPr>
          <w:rFonts w:ascii="Segoe UI" w:hAnsi="Segoe UI"/>
          <w:sz w:val="22"/>
          <w:szCs w:val="22"/>
        </w:rPr>
      </w:pPr>
      <w:r>
        <w:rPr>
          <w:rFonts w:ascii="Segoe UI" w:hAnsi="Segoe UI"/>
          <w:sz w:val="22"/>
          <w:szCs w:val="22"/>
        </w:rPr>
        <w:t xml:space="preserve"> The portal being an internet application, it is difficult specify exact number of visitor or users. Hence we will target the system to support between 1 and 5 million users on launch of phase 1. </w:t>
      </w:r>
    </w:p>
    <w:p>
      <w:pPr>
        <w:pStyle w:val="7"/>
        <w:numPr>
          <w:ilvl w:val="0"/>
          <w:numId w:val="6"/>
        </w:numPr>
        <w:rPr>
          <w:rFonts w:ascii="Segoe UI" w:hAnsi="Segoe UI"/>
          <w:sz w:val="22"/>
          <w:szCs w:val="22"/>
        </w:rPr>
      </w:pPr>
      <w:r>
        <w:rPr>
          <w:rFonts w:ascii="Segoe UI" w:hAnsi="Segoe UI"/>
          <w:sz w:val="22"/>
          <w:szCs w:val="22"/>
        </w:rPr>
        <w:t>Being a public website, the site must follow general usability guidelines for menus, navigation, colors, links and other actions provided on the screens.</w:t>
      </w:r>
    </w:p>
    <w:p>
      <w:pPr>
        <w:pStyle w:val="7"/>
        <w:numPr>
          <w:ilvl w:val="0"/>
          <w:numId w:val="6"/>
        </w:numPr>
        <w:rPr>
          <w:rFonts w:ascii="Segoe UI" w:hAnsi="Segoe UI"/>
          <w:sz w:val="22"/>
          <w:szCs w:val="22"/>
        </w:rPr>
      </w:pPr>
      <w:r>
        <w:rPr>
          <w:rFonts w:ascii="Segoe UI" w:hAnsi="Segoe UI"/>
          <w:sz w:val="22"/>
          <w:szCs w:val="22"/>
        </w:rPr>
        <w:t>The system should be designed in such a manner that user will be able to complete tasks in minimum number of steps.</w:t>
      </w:r>
    </w:p>
    <w:p>
      <w:pPr>
        <w:pStyle w:val="7"/>
        <w:spacing w:before="2"/>
        <w:rPr>
          <w:rFonts w:hint="default"/>
          <w:b/>
          <w:sz w:val="29"/>
          <w:lang w:val="en-IN"/>
        </w:rPr>
      </w:pPr>
    </w:p>
    <w:p>
      <w:pPr>
        <w:pStyle w:val="14"/>
        <w:tabs>
          <w:tab w:val="left" w:pos="1084"/>
        </w:tabs>
        <w:spacing w:before="119" w:line="276" w:lineRule="auto"/>
        <w:ind w:left="0" w:leftChars="0" w:right="114" w:firstLine="0" w:firstLineChars="0"/>
        <w:jc w:val="both"/>
        <w:rPr>
          <w:sz w:val="24"/>
        </w:rPr>
      </w:pPr>
      <w:r>
        <w:rPr>
          <w:sz w:val="24"/>
        </w:rPr>
        <w:t>.</w:t>
      </w:r>
    </w:p>
    <w:p>
      <w:pPr>
        <w:widowControl/>
        <w:autoSpaceDE/>
        <w:autoSpaceDN/>
        <w:spacing w:after="160" w:line="259" w:lineRule="auto"/>
        <w:rPr>
          <w:sz w:val="24"/>
        </w:rPr>
      </w:pPr>
      <w:r>
        <w:rPr>
          <w:sz w:val="24"/>
        </w:rPr>
        <w:br w:type="page"/>
      </w:r>
    </w:p>
    <w:p>
      <w:pPr>
        <w:pStyle w:val="3"/>
        <w:tabs>
          <w:tab w:val="left" w:pos="1046"/>
        </w:tabs>
        <w:spacing w:before="168"/>
        <w:ind w:left="0"/>
        <w:rPr>
          <w:sz w:val="28"/>
          <w:szCs w:val="28"/>
        </w:rPr>
      </w:pPr>
    </w:p>
    <w:p>
      <w:pPr>
        <w:pStyle w:val="3"/>
        <w:tabs>
          <w:tab w:val="left" w:pos="1046"/>
        </w:tabs>
        <w:spacing w:before="168"/>
        <w:ind w:left="0"/>
        <w:rPr>
          <w:sz w:val="28"/>
          <w:szCs w:val="28"/>
        </w:rPr>
      </w:pPr>
      <w:r>
        <w:rPr>
          <w:sz w:val="28"/>
          <w:szCs w:val="28"/>
        </w:rPr>
        <w:t>5. Use-Case Diagram</w:t>
      </w:r>
    </w:p>
    <w:p>
      <w:pPr>
        <w:rPr>
          <w:sz w:val="24"/>
        </w:rPr>
      </w:pPr>
    </w:p>
    <w:p>
      <w:pPr>
        <w:rPr>
          <w:b/>
          <w:sz w:val="24"/>
        </w:rPr>
      </w:pPr>
      <w:r>
        <w:rPr>
          <w:b/>
          <w:sz w:val="24"/>
        </w:rPr>
        <w:t xml:space="preserve">5.1 </w:t>
      </w:r>
      <w:r>
        <w:rPr>
          <w:rFonts w:hint="default"/>
          <w:b/>
          <w:sz w:val="24"/>
          <w:lang w:val="en-IN"/>
        </w:rPr>
        <w:t>Car Owner</w:t>
      </w:r>
      <w:r>
        <w:rPr>
          <w:b/>
          <w:sz w:val="24"/>
        </w:rPr>
        <w:t>:</w:t>
      </w:r>
    </w:p>
    <w:p>
      <w:pPr>
        <w:pStyle w:val="7"/>
        <w:rPr>
          <w:b/>
          <w:sz w:val="20"/>
        </w:rPr>
      </w:pPr>
    </w:p>
    <w:p>
      <w:pPr>
        <w:pStyle w:val="7"/>
        <w:rPr>
          <w:b/>
          <w:sz w:val="20"/>
        </w:rPr>
      </w:pPr>
    </w:p>
    <w:p>
      <w:pPr>
        <w:pStyle w:val="7"/>
        <w:rPr>
          <w:b/>
          <w:sz w:val="20"/>
        </w:rPr>
      </w:pPr>
      <w:r>
        <w:drawing>
          <wp:inline distT="0" distB="0" distL="114300" distR="114300">
            <wp:extent cx="4653915" cy="5099050"/>
            <wp:effectExtent l="0" t="0" r="9525" b="6350"/>
            <wp:docPr id="5" name="Picture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usecase"/>
                    <pic:cNvPicPr>
                      <a:picLocks noChangeAspect="1"/>
                    </pic:cNvPicPr>
                  </pic:nvPicPr>
                  <pic:blipFill>
                    <a:blip r:embed="rId13"/>
                    <a:stretch>
                      <a:fillRect/>
                    </a:stretch>
                  </pic:blipFill>
                  <pic:spPr>
                    <a:xfrm>
                      <a:off x="0" y="0"/>
                      <a:ext cx="4653915" cy="5099050"/>
                    </a:xfrm>
                    <a:prstGeom prst="rect">
                      <a:avLst/>
                    </a:prstGeom>
                  </pic:spPr>
                </pic:pic>
              </a:graphicData>
            </a:graphic>
          </wp:inline>
        </w:drawing>
      </w:r>
    </w:p>
    <w:p>
      <w:pPr>
        <w:pStyle w:val="7"/>
        <w:rPr>
          <w:b/>
          <w:sz w:val="20"/>
        </w:rPr>
      </w:pPr>
    </w:p>
    <w:p>
      <w:pPr>
        <w:pStyle w:val="7"/>
        <w:spacing w:before="34"/>
        <w:ind w:left="2160" w:firstLine="720"/>
        <w:rPr>
          <w:rFonts w:hint="default"/>
          <w:lang w:val="en-IN"/>
        </w:rPr>
      </w:pPr>
      <w:r>
        <w:t xml:space="preserve">Fig. Use-Case Diagram for </w:t>
      </w:r>
      <w:r>
        <w:rPr>
          <w:rFonts w:hint="default"/>
          <w:lang w:val="en-IN"/>
        </w:rPr>
        <w:t>Car owner</w:t>
      </w:r>
    </w:p>
    <w:p>
      <w:pPr>
        <w:rPr>
          <w:sz w:val="24"/>
        </w:rPr>
        <w:sectPr>
          <w:footerReference r:id="rId6" w:type="default"/>
          <w:pgSz w:w="11900" w:h="16840"/>
          <w:pgMar w:top="1320" w:right="1020" w:bottom="1220" w:left="1340" w:header="720" w:footer="1034" w:gutter="0"/>
          <w:cols w:space="720" w:num="1"/>
        </w:sectPr>
      </w:pPr>
    </w:p>
    <w:p/>
    <w:p>
      <w:pPr>
        <w:pStyle w:val="3"/>
        <w:spacing w:before="86"/>
      </w:pPr>
      <w:r>
        <w:t xml:space="preserve">5.2 </w:t>
      </w:r>
      <w:r>
        <w:rPr>
          <w:rFonts w:hint="default"/>
          <w:lang w:val="en-IN"/>
        </w:rPr>
        <w:t>User</w:t>
      </w:r>
      <w:r>
        <w:t>:</w:t>
      </w:r>
    </w:p>
    <w:p>
      <w:pPr>
        <w:pStyle w:val="7"/>
        <w:rPr>
          <w:b/>
          <w:sz w:val="20"/>
        </w:rPr>
      </w:pPr>
    </w:p>
    <w:p>
      <w:pPr>
        <w:pStyle w:val="7"/>
        <w:rPr>
          <w:b/>
          <w:sz w:val="20"/>
        </w:rPr>
      </w:pPr>
    </w:p>
    <w:p>
      <w:pPr>
        <w:pStyle w:val="7"/>
        <w:spacing w:before="8"/>
        <w:rPr>
          <w:b/>
          <w:sz w:val="28"/>
        </w:rPr>
      </w:pPr>
    </w:p>
    <w:p>
      <w:pPr>
        <w:pStyle w:val="7"/>
        <w:spacing w:before="8"/>
        <w:rPr>
          <w:b/>
          <w:sz w:val="28"/>
        </w:rPr>
      </w:pPr>
      <w:r>
        <w:drawing>
          <wp:inline distT="0" distB="0" distL="114300" distR="114300">
            <wp:extent cx="4732020" cy="5285740"/>
            <wp:effectExtent l="0" t="0" r="7620" b="2540"/>
            <wp:docPr id="6" name="Picture 2" descr="use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usecase1"/>
                    <pic:cNvPicPr>
                      <a:picLocks noChangeAspect="1"/>
                    </pic:cNvPicPr>
                  </pic:nvPicPr>
                  <pic:blipFill>
                    <a:blip r:embed="rId14"/>
                    <a:stretch>
                      <a:fillRect/>
                    </a:stretch>
                  </pic:blipFill>
                  <pic:spPr>
                    <a:xfrm>
                      <a:off x="0" y="0"/>
                      <a:ext cx="4732020" cy="5285740"/>
                    </a:xfrm>
                    <a:prstGeom prst="rect">
                      <a:avLst/>
                    </a:prstGeom>
                  </pic:spPr>
                </pic:pic>
              </a:graphicData>
            </a:graphic>
          </wp:inline>
        </w:drawing>
      </w:r>
    </w:p>
    <w:p>
      <w:pPr>
        <w:pStyle w:val="7"/>
        <w:spacing w:before="1"/>
        <w:rPr>
          <w:b/>
          <w:sz w:val="11"/>
        </w:rPr>
      </w:pPr>
    </w:p>
    <w:p>
      <w:pPr>
        <w:pStyle w:val="7"/>
        <w:spacing w:before="90"/>
        <w:ind w:left="2880" w:right="2424" w:firstLine="720"/>
        <w:jc w:val="both"/>
        <w:rPr>
          <w:rFonts w:hint="default"/>
          <w:lang w:val="en-IN"/>
        </w:rPr>
      </w:pPr>
      <w:r>
        <w:t xml:space="preserve">Fig. Use-Case Diagram for </w:t>
      </w:r>
      <w:r>
        <w:rPr>
          <w:rFonts w:hint="default"/>
          <w:lang w:val="en-IN"/>
        </w:rPr>
        <w:t>User</w:t>
      </w:r>
    </w:p>
    <w:p>
      <w:r>
        <w:br w:type="textWrapping"/>
      </w:r>
      <w:r>
        <w:br w:type="textWrapping"/>
      </w:r>
      <w:r>
        <w:br w:type="textWrapping"/>
      </w:r>
    </w:p>
    <w:p>
      <w:pPr>
        <w:widowControl/>
        <w:autoSpaceDE/>
        <w:autoSpaceDN/>
        <w:spacing w:after="160" w:line="259" w:lineRule="auto"/>
      </w:pPr>
      <w:r>
        <w:br w:type="page"/>
      </w:r>
    </w:p>
    <w:p>
      <w:r>
        <w:rPr>
          <w:b/>
          <w:bCs/>
        </w:rPr>
        <w:t xml:space="preserve">5.3 </w:t>
      </w:r>
      <w:r>
        <w:rPr>
          <w:rFonts w:hint="default"/>
          <w:b/>
          <w:bCs/>
          <w:lang w:val="en-IN"/>
        </w:rPr>
        <w:t>Admin</w:t>
      </w:r>
      <w:r>
        <w:rPr>
          <w:b/>
          <w:bCs/>
        </w:rPr>
        <w:t>:</w:t>
      </w:r>
      <w:r>
        <w:br w:type="textWrapping"/>
      </w:r>
      <w:r>
        <w:drawing>
          <wp:inline distT="0" distB="0" distL="114300" distR="114300">
            <wp:extent cx="6045835" cy="5247640"/>
            <wp:effectExtent l="0" t="0" r="4445" b="10160"/>
            <wp:docPr id="12" name="Picture 1" descr="C:\Documents and Settings\Student\Desktop\Backup\ER Diagram\Use case diagram\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C:\Documents and Settings\Student\Desktop\Backup\ER Diagram\Use case diagram\Admin.JPG"/>
                    <pic:cNvPicPr>
                      <a:picLocks noChangeAspect="1" noChangeArrowheads="1"/>
                    </pic:cNvPicPr>
                  </pic:nvPicPr>
                  <pic:blipFill>
                    <a:blip r:embed="rId15" cstate="print"/>
                    <a:srcRect/>
                    <a:stretch>
                      <a:fillRect/>
                    </a:stretch>
                  </pic:blipFill>
                  <pic:spPr>
                    <a:xfrm>
                      <a:off x="0" y="0"/>
                      <a:ext cx="6045835" cy="5247640"/>
                    </a:xfrm>
                    <a:prstGeom prst="rect">
                      <a:avLst/>
                    </a:prstGeom>
                    <a:noFill/>
                    <a:ln w="9525">
                      <a:noFill/>
                      <a:miter lim="800000"/>
                      <a:headEnd/>
                      <a:tailEnd/>
                    </a:ln>
                  </pic:spPr>
                </pic:pic>
              </a:graphicData>
            </a:graphic>
          </wp:inline>
        </w:drawing>
      </w:r>
    </w:p>
    <w:p/>
    <w:p>
      <w:pPr>
        <w:pStyle w:val="7"/>
        <w:spacing w:before="90"/>
        <w:ind w:left="1932" w:right="2424" w:firstLine="1430"/>
        <w:jc w:val="center"/>
        <w:rPr>
          <w:rFonts w:hint="default"/>
          <w:lang w:val="en-IN"/>
        </w:rPr>
      </w:pPr>
      <w:r>
        <w:t xml:space="preserve">Fig. Use-Case Diagram for </w:t>
      </w:r>
      <w:r>
        <w:rPr>
          <w:rFonts w:hint="default"/>
          <w:lang w:val="en-IN"/>
        </w:rPr>
        <w:t>Admin</w:t>
      </w:r>
    </w:p>
    <w:p/>
    <w:p>
      <w:pPr>
        <w:pStyle w:val="7"/>
        <w:spacing w:before="1"/>
        <w:rPr>
          <w:b/>
          <w:sz w:val="11"/>
        </w:rPr>
      </w:pPr>
    </w:p>
    <w:p>
      <w:pPr>
        <w:pStyle w:val="7"/>
        <w:spacing w:before="90"/>
        <w:ind w:left="1932" w:right="2424"/>
        <w:jc w:val="center"/>
      </w:pPr>
    </w:p>
    <w:p>
      <w:pPr>
        <w:widowControl/>
        <w:autoSpaceDE/>
        <w:autoSpaceDN/>
        <w:spacing w:after="160" w:line="259" w:lineRule="auto"/>
        <w:rPr>
          <w:sz w:val="24"/>
          <w:szCs w:val="24"/>
        </w:rPr>
      </w:pPr>
      <w:r>
        <w:br w:type="page"/>
      </w:r>
    </w:p>
    <w:p>
      <w:pPr>
        <w:pStyle w:val="7"/>
        <w:spacing w:before="90"/>
        <w:ind w:right="2424"/>
      </w:pPr>
    </w:p>
    <w:p>
      <w:pPr>
        <w:tabs>
          <w:tab w:val="left" w:pos="840"/>
          <w:tab w:val="left" w:pos="841"/>
        </w:tabs>
        <w:spacing w:before="59"/>
        <w:rPr>
          <w:b/>
          <w:sz w:val="28"/>
        </w:rPr>
      </w:pPr>
      <w:bookmarkStart w:id="2" w:name="5._Database_Design:"/>
      <w:bookmarkEnd w:id="2"/>
      <w:r>
        <w:rPr>
          <w:b/>
          <w:sz w:val="28"/>
        </w:rPr>
        <w:t>6.  Database Design:</w:t>
      </w:r>
    </w:p>
    <w:p>
      <w:pPr>
        <w:tabs>
          <w:tab w:val="left" w:pos="840"/>
          <w:tab w:val="left" w:pos="841"/>
        </w:tabs>
        <w:spacing w:before="59"/>
        <w:rPr>
          <w:b/>
          <w:sz w:val="28"/>
        </w:rPr>
      </w:pPr>
    </w:p>
    <w:p>
      <w:pPr>
        <w:tabs>
          <w:tab w:val="left" w:pos="840"/>
          <w:tab w:val="left" w:pos="841"/>
        </w:tabs>
        <w:spacing w:before="59"/>
        <w:rPr>
          <w:b/>
          <w:sz w:val="28"/>
        </w:rPr>
      </w:pPr>
    </w:p>
    <w:p>
      <w:pPr>
        <w:keepNext/>
        <w:numPr>
          <w:ilvl w:val="0"/>
          <w:numId w:val="7"/>
        </w:numPr>
        <w:spacing w:line="240" w:lineRule="auto"/>
        <w:rPr>
          <w:rFonts w:hint="default" w:ascii="Times New Roman" w:hAnsi="Times New Roman" w:eastAsia="Calibri" w:cs="Times New Roman"/>
          <w:b/>
          <w:sz w:val="28"/>
          <w:szCs w:val="28"/>
          <w:lang w:val="en-IN"/>
        </w:rPr>
      </w:pPr>
      <w:bookmarkStart w:id="3" w:name="7._SYSTEM_DESIGN:"/>
      <w:bookmarkEnd w:id="3"/>
      <w:r>
        <w:rPr>
          <w:rFonts w:hint="default" w:ascii="Times New Roman" w:hAnsi="Times New Roman" w:eastAsia="Calibri" w:cs="Times New Roman"/>
          <w:b/>
          <w:sz w:val="28"/>
          <w:szCs w:val="28"/>
        </w:rPr>
        <w:t xml:space="preserve"> </w:t>
      </w:r>
      <w:r>
        <w:rPr>
          <w:rFonts w:hint="default" w:ascii="Times New Roman" w:hAnsi="Times New Roman" w:eastAsia="Calibri" w:cs="Times New Roman"/>
          <w:b/>
          <w:sz w:val="28"/>
          <w:szCs w:val="28"/>
          <w:lang w:val="en-IN"/>
        </w:rPr>
        <w:t>Role</w:t>
      </w:r>
    </w:p>
    <w:p>
      <w:pPr>
        <w:keepNext/>
        <w:numPr>
          <w:numId w:val="0"/>
        </w:numPr>
        <w:spacing w:line="240" w:lineRule="auto"/>
        <w:rPr>
          <w:rFonts w:hint="default" w:ascii="Times New Roman" w:hAnsi="Times New Roman" w:eastAsia="Calibri" w:cs="Times New Roman"/>
          <w:b/>
          <w:sz w:val="28"/>
          <w:szCs w:val="28"/>
          <w:lang w:val="en-IN"/>
        </w:rPr>
      </w:pPr>
    </w:p>
    <w:tbl>
      <w:tblPr>
        <w:tblStyle w:val="5"/>
        <w:tblW w:w="11442" w:type="dxa"/>
        <w:tblInd w:w="-1000" w:type="dxa"/>
        <w:tblLayout w:type="fixed"/>
        <w:tblCellMar>
          <w:top w:w="0" w:type="dxa"/>
          <w:left w:w="10" w:type="dxa"/>
          <w:bottom w:w="0" w:type="dxa"/>
          <w:right w:w="10" w:type="dxa"/>
        </w:tblCellMar>
      </w:tblPr>
      <w:tblGrid>
        <w:gridCol w:w="864"/>
        <w:gridCol w:w="1855"/>
        <w:gridCol w:w="886"/>
        <w:gridCol w:w="1606"/>
        <w:gridCol w:w="1246"/>
        <w:gridCol w:w="4985"/>
      </w:tblGrid>
      <w:tr>
        <w:tblPrEx>
          <w:tblCellMar>
            <w:top w:w="0" w:type="dxa"/>
            <w:left w:w="10" w:type="dxa"/>
            <w:bottom w:w="0" w:type="dxa"/>
            <w:right w:w="10" w:type="dxa"/>
          </w:tblCellMar>
        </w:tblPrEx>
        <w:trPr>
          <w:trHeight w:val="1" w:hRule="atLeast"/>
        </w:trPr>
        <w:tc>
          <w:tcPr>
            <w:tcW w:w="8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Field</w:t>
            </w:r>
          </w:p>
        </w:tc>
        <w:tc>
          <w:tcPr>
            <w:tcW w:w="18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Type</w:t>
            </w:r>
          </w:p>
        </w:tc>
        <w:tc>
          <w:tcPr>
            <w:tcW w:w="88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Null</w:t>
            </w:r>
          </w:p>
        </w:tc>
        <w:tc>
          <w:tcPr>
            <w:tcW w:w="16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Key</w:t>
            </w:r>
          </w:p>
        </w:tc>
        <w:tc>
          <w:tcPr>
            <w:tcW w:w="12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Default</w:t>
            </w:r>
          </w:p>
        </w:tc>
        <w:tc>
          <w:tcPr>
            <w:tcW w:w="49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Description</w:t>
            </w:r>
          </w:p>
        </w:tc>
      </w:tr>
      <w:tr>
        <w:tblPrEx>
          <w:tblCellMar>
            <w:top w:w="0" w:type="dxa"/>
            <w:left w:w="10" w:type="dxa"/>
            <w:bottom w:w="0" w:type="dxa"/>
            <w:right w:w="10" w:type="dxa"/>
          </w:tblCellMar>
        </w:tblPrEx>
        <w:trPr>
          <w:trHeight w:val="1" w:hRule="atLeast"/>
        </w:trPr>
        <w:tc>
          <w:tcPr>
            <w:tcW w:w="8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id</w:t>
            </w:r>
          </w:p>
        </w:tc>
        <w:tc>
          <w:tcPr>
            <w:tcW w:w="18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88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Primary key</w:t>
            </w:r>
          </w:p>
        </w:tc>
        <w:tc>
          <w:tcPr>
            <w:tcW w:w="12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9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lang w:val="en-IN"/>
              </w:rPr>
              <w:t>Role</w:t>
            </w:r>
            <w:r>
              <w:rPr>
                <w:rFonts w:hint="default" w:ascii="Times New Roman" w:hAnsi="Times New Roman" w:eastAsia="Times New Roman" w:cs="Times New Roman"/>
                <w:sz w:val="28"/>
                <w:szCs w:val="28"/>
              </w:rPr>
              <w:t xml:space="preserve"> ID</w:t>
            </w:r>
          </w:p>
        </w:tc>
      </w:tr>
      <w:tr>
        <w:tblPrEx>
          <w:tblCellMar>
            <w:top w:w="0" w:type="dxa"/>
            <w:left w:w="10" w:type="dxa"/>
            <w:bottom w:w="0" w:type="dxa"/>
            <w:right w:w="10" w:type="dxa"/>
          </w:tblCellMar>
        </w:tblPrEx>
        <w:trPr>
          <w:trHeight w:val="1" w:hRule="atLeast"/>
        </w:trPr>
        <w:tc>
          <w:tcPr>
            <w:tcW w:w="8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role</w:t>
            </w:r>
          </w:p>
        </w:tc>
        <w:tc>
          <w:tcPr>
            <w:tcW w:w="18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Varchar(45)</w:t>
            </w:r>
          </w:p>
        </w:tc>
        <w:tc>
          <w:tcPr>
            <w:tcW w:w="88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0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2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9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Which type of user is enrolled.</w:t>
            </w:r>
          </w:p>
        </w:tc>
      </w:tr>
    </w:tbl>
    <w:p>
      <w:pPr>
        <w:keepNext/>
        <w:spacing w:line="240" w:lineRule="auto"/>
        <w:rPr>
          <w:rFonts w:hint="default" w:ascii="Times New Roman" w:hAnsi="Times New Roman" w:eastAsia="Calibri" w:cs="Times New Roman"/>
          <w:b/>
          <w:sz w:val="28"/>
          <w:szCs w:val="28"/>
          <w:lang w:val="en-IN"/>
        </w:rPr>
      </w:pPr>
    </w:p>
    <w:p>
      <w:pPr>
        <w:keepNext/>
        <w:spacing w:line="240" w:lineRule="auto"/>
        <w:rPr>
          <w:rFonts w:hint="default" w:ascii="Times New Roman" w:hAnsi="Times New Roman" w:eastAsia="Calibri" w:cs="Times New Roman"/>
          <w:b/>
          <w:sz w:val="28"/>
          <w:szCs w:val="28"/>
          <w:lang w:val="en-IN"/>
        </w:rPr>
      </w:pPr>
    </w:p>
    <w:p>
      <w:pPr>
        <w:keepNext/>
        <w:spacing w:line="240" w:lineRule="auto"/>
        <w:rPr>
          <w:rFonts w:hint="default" w:ascii="Times New Roman" w:hAnsi="Times New Roman" w:eastAsia="Calibri" w:cs="Times New Roman"/>
          <w:b/>
          <w:sz w:val="28"/>
          <w:szCs w:val="28"/>
          <w:lang w:val="en-IN"/>
        </w:rPr>
      </w:pPr>
    </w:p>
    <w:p>
      <w:pPr>
        <w:keepNext/>
        <w:spacing w:line="240" w:lineRule="auto"/>
        <w:rPr>
          <w:rFonts w:hint="default" w:ascii="Times New Roman" w:hAnsi="Times New Roman" w:eastAsia="Calibri" w:cs="Times New Roman"/>
          <w:b/>
          <w:sz w:val="28"/>
          <w:szCs w:val="28"/>
          <w:lang w:val="en-IN"/>
        </w:rPr>
      </w:pPr>
    </w:p>
    <w:p>
      <w:pPr>
        <w:keepNext/>
        <w:spacing w:line="240" w:lineRule="auto"/>
        <w:rPr>
          <w:rFonts w:hint="default" w:ascii="Times New Roman" w:hAnsi="Times New Roman" w:eastAsia="Calibri" w:cs="Times New Roman"/>
          <w:b/>
          <w:sz w:val="28"/>
          <w:szCs w:val="28"/>
          <w:lang w:val="en-IN"/>
        </w:rPr>
      </w:pPr>
    </w:p>
    <w:p>
      <w:pPr>
        <w:keepNext/>
        <w:spacing w:line="240" w:lineRule="auto"/>
        <w:rPr>
          <w:rFonts w:hint="default" w:ascii="Times New Roman" w:hAnsi="Times New Roman" w:eastAsia="Calibri" w:cs="Times New Roman"/>
          <w:b/>
          <w:sz w:val="28"/>
          <w:szCs w:val="28"/>
          <w:lang w:val="en-IN"/>
        </w:rPr>
      </w:pPr>
    </w:p>
    <w:p>
      <w:pPr>
        <w:keepNext/>
        <w:numPr>
          <w:ilvl w:val="0"/>
          <w:numId w:val="7"/>
        </w:numPr>
        <w:spacing w:line="240" w:lineRule="auto"/>
        <w:ind w:left="0" w:leftChars="0" w:firstLine="0" w:firstLineChars="0"/>
        <w:rPr>
          <w:rFonts w:hint="default" w:ascii="Times New Roman" w:hAnsi="Times New Roman" w:eastAsia="Calibri" w:cs="Times New Roman"/>
          <w:b/>
          <w:sz w:val="28"/>
          <w:szCs w:val="28"/>
          <w:lang w:val="en-IN"/>
        </w:rPr>
      </w:pPr>
      <w:r>
        <w:rPr>
          <w:rFonts w:hint="default" w:ascii="Times New Roman" w:hAnsi="Times New Roman" w:eastAsia="Calibri" w:cs="Times New Roman"/>
          <w:b/>
          <w:sz w:val="28"/>
          <w:szCs w:val="28"/>
          <w:lang w:val="en-IN"/>
        </w:rPr>
        <w:t>Login</w:t>
      </w:r>
    </w:p>
    <w:p>
      <w:pPr>
        <w:keepNext/>
        <w:numPr>
          <w:numId w:val="0"/>
        </w:numPr>
        <w:spacing w:line="240" w:lineRule="auto"/>
        <w:ind w:leftChars="0"/>
        <w:rPr>
          <w:rFonts w:hint="default" w:ascii="Times New Roman" w:hAnsi="Times New Roman" w:eastAsia="Calibri" w:cs="Times New Roman"/>
          <w:b/>
          <w:sz w:val="28"/>
          <w:szCs w:val="28"/>
          <w:lang w:val="en-IN"/>
        </w:rPr>
      </w:pPr>
    </w:p>
    <w:tbl>
      <w:tblPr>
        <w:tblStyle w:val="5"/>
        <w:tblW w:w="11364" w:type="dxa"/>
        <w:tblInd w:w="-904" w:type="dxa"/>
        <w:tblLayout w:type="fixed"/>
        <w:tblCellMar>
          <w:top w:w="0" w:type="dxa"/>
          <w:left w:w="10" w:type="dxa"/>
          <w:bottom w:w="0" w:type="dxa"/>
          <w:right w:w="10" w:type="dxa"/>
        </w:tblCellMar>
      </w:tblPr>
      <w:tblGrid>
        <w:gridCol w:w="1428"/>
        <w:gridCol w:w="1776"/>
        <w:gridCol w:w="1152"/>
        <w:gridCol w:w="1599"/>
        <w:gridCol w:w="1136"/>
        <w:gridCol w:w="4273"/>
      </w:tblGrid>
      <w:tr>
        <w:tblPrEx>
          <w:tblCellMar>
            <w:top w:w="0" w:type="dxa"/>
            <w:left w:w="10" w:type="dxa"/>
            <w:bottom w:w="0" w:type="dxa"/>
            <w:right w:w="10" w:type="dxa"/>
          </w:tblCellMar>
        </w:tblPrEx>
        <w:trPr>
          <w:trHeight w:val="1" w:hRule="atLeast"/>
        </w:trPr>
        <w:tc>
          <w:tcPr>
            <w:tcW w:w="142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Field</w:t>
            </w:r>
          </w:p>
        </w:tc>
        <w:tc>
          <w:tcPr>
            <w:tcW w:w="177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Type</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Null</w:t>
            </w:r>
          </w:p>
        </w:tc>
        <w:tc>
          <w:tcPr>
            <w:tcW w:w="15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Key</w:t>
            </w:r>
          </w:p>
        </w:tc>
        <w:tc>
          <w:tcPr>
            <w:tcW w:w="113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Default</w:t>
            </w:r>
          </w:p>
        </w:tc>
        <w:tc>
          <w:tcPr>
            <w:tcW w:w="42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Description</w:t>
            </w:r>
          </w:p>
        </w:tc>
      </w:tr>
      <w:tr>
        <w:tblPrEx>
          <w:tblCellMar>
            <w:top w:w="0" w:type="dxa"/>
            <w:left w:w="10" w:type="dxa"/>
            <w:bottom w:w="0" w:type="dxa"/>
            <w:right w:w="10" w:type="dxa"/>
          </w:tblCellMar>
        </w:tblPrEx>
        <w:trPr>
          <w:trHeight w:val="1" w:hRule="atLeast"/>
        </w:trPr>
        <w:tc>
          <w:tcPr>
            <w:tcW w:w="142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id</w:t>
            </w:r>
          </w:p>
        </w:tc>
        <w:tc>
          <w:tcPr>
            <w:tcW w:w="177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5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Primary key</w:t>
            </w:r>
          </w:p>
        </w:tc>
        <w:tc>
          <w:tcPr>
            <w:tcW w:w="113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2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Which type of user logged in </w:t>
            </w:r>
          </w:p>
        </w:tc>
      </w:tr>
      <w:tr>
        <w:tblPrEx>
          <w:tblCellMar>
            <w:top w:w="0" w:type="dxa"/>
            <w:left w:w="10" w:type="dxa"/>
            <w:bottom w:w="0" w:type="dxa"/>
            <w:right w:w="10" w:type="dxa"/>
          </w:tblCellMar>
        </w:tblPrEx>
        <w:trPr>
          <w:trHeight w:val="1" w:hRule="atLeast"/>
        </w:trPr>
        <w:tc>
          <w:tcPr>
            <w:tcW w:w="142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roll_id</w:t>
            </w:r>
          </w:p>
        </w:tc>
        <w:tc>
          <w:tcPr>
            <w:tcW w:w="177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5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r>
              <w:rPr>
                <w:rFonts w:hint="default" w:ascii="Times New Roman" w:hAnsi="Times New Roman" w:eastAsia="Times New Roman" w:cs="Times New Roman"/>
                <w:sz w:val="28"/>
                <w:szCs w:val="28"/>
              </w:rPr>
              <w:t>Foreign key</w:t>
            </w:r>
          </w:p>
        </w:tc>
        <w:tc>
          <w:tcPr>
            <w:tcW w:w="113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2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Reference to roll_id(Tbl  Role)</w:t>
            </w:r>
          </w:p>
        </w:tc>
      </w:tr>
      <w:tr>
        <w:tblPrEx>
          <w:tblCellMar>
            <w:top w:w="0" w:type="dxa"/>
            <w:left w:w="10" w:type="dxa"/>
            <w:bottom w:w="0" w:type="dxa"/>
            <w:right w:w="10" w:type="dxa"/>
          </w:tblCellMar>
        </w:tblPrEx>
        <w:trPr>
          <w:trHeight w:val="1" w:hRule="atLeast"/>
        </w:trPr>
        <w:tc>
          <w:tcPr>
            <w:tcW w:w="142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login_id</w:t>
            </w:r>
          </w:p>
        </w:tc>
        <w:tc>
          <w:tcPr>
            <w:tcW w:w="177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w:t>
            </w:r>
            <w:r>
              <w:rPr>
                <w:rFonts w:hint="default" w:ascii="Times New Roman" w:hAnsi="Times New Roman" w:eastAsia="Times New Roman" w:cs="Times New Roman"/>
                <w:sz w:val="28"/>
                <w:szCs w:val="28"/>
                <w:lang w:val="en-IN"/>
              </w:rPr>
              <w:t>100</w:t>
            </w:r>
            <w:r>
              <w:rPr>
                <w:rFonts w:hint="default" w:ascii="Times New Roman" w:hAnsi="Times New Roman" w:eastAsia="Times New Roman" w:cs="Times New Roman"/>
                <w:sz w:val="28"/>
                <w:szCs w:val="28"/>
              </w:rPr>
              <w:t>)</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5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3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2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rPr>
              <w:t>L</w:t>
            </w:r>
            <w:r>
              <w:rPr>
                <w:rFonts w:hint="default" w:ascii="Times New Roman" w:hAnsi="Times New Roman" w:eastAsia="Times New Roman" w:cs="Times New Roman"/>
                <w:sz w:val="28"/>
                <w:szCs w:val="28"/>
                <w:lang w:val="en-IN"/>
              </w:rPr>
              <w:t>ogin_id</w:t>
            </w:r>
          </w:p>
        </w:tc>
      </w:tr>
      <w:tr>
        <w:tblPrEx>
          <w:tblCellMar>
            <w:top w:w="0" w:type="dxa"/>
            <w:left w:w="10" w:type="dxa"/>
            <w:bottom w:w="0" w:type="dxa"/>
            <w:right w:w="10" w:type="dxa"/>
          </w:tblCellMar>
        </w:tblPrEx>
        <w:trPr>
          <w:trHeight w:val="1" w:hRule="atLeast"/>
        </w:trPr>
        <w:tc>
          <w:tcPr>
            <w:tcW w:w="142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lang w:val="en-IN"/>
              </w:rPr>
              <w:t>p</w:t>
            </w:r>
            <w:r>
              <w:rPr>
                <w:rFonts w:hint="default" w:ascii="Times New Roman" w:hAnsi="Times New Roman" w:eastAsia="Times New Roman" w:cs="Times New Roman"/>
                <w:sz w:val="28"/>
                <w:szCs w:val="28"/>
              </w:rPr>
              <w:t>assword</w:t>
            </w:r>
          </w:p>
        </w:tc>
        <w:tc>
          <w:tcPr>
            <w:tcW w:w="177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w:t>
            </w:r>
            <w:r>
              <w:rPr>
                <w:rFonts w:hint="default" w:ascii="Times New Roman" w:hAnsi="Times New Roman" w:eastAsia="Times New Roman" w:cs="Times New Roman"/>
                <w:sz w:val="28"/>
                <w:szCs w:val="28"/>
                <w:lang w:val="en-IN"/>
              </w:rPr>
              <w:t>100</w:t>
            </w:r>
            <w:r>
              <w:rPr>
                <w:rFonts w:hint="default" w:ascii="Times New Roman" w:hAnsi="Times New Roman" w:eastAsia="Times New Roman" w:cs="Times New Roman"/>
                <w:sz w:val="28"/>
                <w:szCs w:val="28"/>
              </w:rPr>
              <w:t>)</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5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3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2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Password</w:t>
            </w:r>
            <w:r>
              <w:rPr>
                <w:rFonts w:hint="default" w:ascii="Times New Roman" w:hAnsi="Times New Roman" w:eastAsia="Times New Roman" w:cs="Times New Roman"/>
                <w:sz w:val="28"/>
                <w:szCs w:val="28"/>
              </w:rPr>
              <w:t xml:space="preserve"> </w:t>
            </w:r>
          </w:p>
        </w:tc>
      </w:tr>
      <w:tr>
        <w:tblPrEx>
          <w:tblCellMar>
            <w:top w:w="0" w:type="dxa"/>
            <w:left w:w="10" w:type="dxa"/>
            <w:bottom w:w="0" w:type="dxa"/>
            <w:right w:w="10" w:type="dxa"/>
          </w:tblCellMar>
        </w:tblPrEx>
        <w:trPr>
          <w:trHeight w:val="1" w:hRule="atLeast"/>
        </w:trPr>
        <w:tc>
          <w:tcPr>
            <w:tcW w:w="142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status</w:t>
            </w:r>
          </w:p>
        </w:tc>
        <w:tc>
          <w:tcPr>
            <w:tcW w:w="177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Bit(1)</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No</w:t>
            </w:r>
          </w:p>
        </w:tc>
        <w:tc>
          <w:tcPr>
            <w:tcW w:w="159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3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Null</w:t>
            </w:r>
          </w:p>
        </w:tc>
        <w:tc>
          <w:tcPr>
            <w:tcW w:w="427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Login Status</w:t>
            </w:r>
          </w:p>
        </w:tc>
      </w:tr>
    </w:tbl>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keepNext/>
        <w:numPr>
          <w:ilvl w:val="0"/>
          <w:numId w:val="7"/>
        </w:numPr>
        <w:spacing w:line="240" w:lineRule="auto"/>
        <w:ind w:left="0" w:leftChars="0" w:firstLine="0" w:firstLineChars="0"/>
        <w:rPr>
          <w:rFonts w:hint="default" w:ascii="Times New Roman" w:hAnsi="Times New Roman" w:eastAsia="Calibri" w:cs="Times New Roman"/>
          <w:b/>
          <w:sz w:val="28"/>
          <w:szCs w:val="28"/>
          <w:lang w:val="en-IN"/>
        </w:rPr>
      </w:pPr>
      <w:r>
        <w:rPr>
          <w:rFonts w:hint="default" w:ascii="Times New Roman" w:hAnsi="Times New Roman" w:eastAsia="Calibri" w:cs="Times New Roman"/>
          <w:b/>
          <w:sz w:val="28"/>
          <w:szCs w:val="28"/>
          <w:lang w:val="en-IN"/>
        </w:rPr>
        <w:t>Users</w:t>
      </w:r>
    </w:p>
    <w:p>
      <w:pPr>
        <w:keepNext/>
        <w:numPr>
          <w:numId w:val="0"/>
        </w:numPr>
        <w:spacing w:line="240" w:lineRule="auto"/>
        <w:ind w:leftChars="0"/>
        <w:rPr>
          <w:rFonts w:hint="default" w:ascii="Times New Roman" w:hAnsi="Times New Roman" w:eastAsia="Calibri" w:cs="Times New Roman"/>
          <w:b/>
          <w:sz w:val="28"/>
          <w:szCs w:val="28"/>
          <w:lang w:val="en-IN"/>
        </w:rPr>
      </w:pPr>
    </w:p>
    <w:tbl>
      <w:tblPr>
        <w:tblStyle w:val="5"/>
        <w:tblW w:w="11361" w:type="dxa"/>
        <w:tblInd w:w="-928" w:type="dxa"/>
        <w:tblLayout w:type="fixed"/>
        <w:tblCellMar>
          <w:top w:w="0" w:type="dxa"/>
          <w:left w:w="10" w:type="dxa"/>
          <w:bottom w:w="0" w:type="dxa"/>
          <w:right w:w="10" w:type="dxa"/>
        </w:tblCellMar>
      </w:tblPr>
      <w:tblGrid>
        <w:gridCol w:w="1764"/>
        <w:gridCol w:w="1872"/>
        <w:gridCol w:w="765"/>
        <w:gridCol w:w="1634"/>
        <w:gridCol w:w="1163"/>
        <w:gridCol w:w="4163"/>
      </w:tblGrid>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Field</w:t>
            </w:r>
          </w:p>
        </w:tc>
        <w:tc>
          <w:tcPr>
            <w:tcW w:w="18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Type</w:t>
            </w:r>
          </w:p>
        </w:tc>
        <w:tc>
          <w:tcPr>
            <w:tcW w:w="7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Null</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Key</w:t>
            </w:r>
          </w:p>
        </w:tc>
        <w:tc>
          <w:tcPr>
            <w:tcW w:w="1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Default</w:t>
            </w:r>
          </w:p>
        </w:tc>
        <w:tc>
          <w:tcPr>
            <w:tcW w:w="4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Description</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id</w:t>
            </w:r>
          </w:p>
        </w:tc>
        <w:tc>
          <w:tcPr>
            <w:tcW w:w="18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Primary key</w:t>
            </w:r>
          </w:p>
        </w:tc>
        <w:tc>
          <w:tcPr>
            <w:tcW w:w="1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Car_owner/User </w:t>
            </w:r>
          </w:p>
        </w:tc>
      </w:tr>
      <w:tr>
        <w:tblPrEx>
          <w:tblCellMar>
            <w:top w:w="0" w:type="dxa"/>
            <w:left w:w="10" w:type="dxa"/>
            <w:bottom w:w="0" w:type="dxa"/>
            <w:right w:w="10" w:type="dxa"/>
          </w:tblCellMar>
        </w:tblPrEx>
        <w:trPr>
          <w:trHeight w:val="264"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user_id</w:t>
            </w:r>
          </w:p>
        </w:tc>
        <w:tc>
          <w:tcPr>
            <w:tcW w:w="18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r>
              <w:rPr>
                <w:rFonts w:hint="default" w:ascii="Times New Roman" w:hAnsi="Times New Roman" w:eastAsia="Times New Roman" w:cs="Times New Roman"/>
                <w:sz w:val="28"/>
                <w:szCs w:val="28"/>
              </w:rPr>
              <w:t>Foreign key</w:t>
            </w:r>
          </w:p>
        </w:tc>
        <w:tc>
          <w:tcPr>
            <w:tcW w:w="1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jc w:val="both"/>
              <w:rPr>
                <w:rFonts w:hint="default" w:ascii="Times New Roman" w:hAnsi="Times New Roman" w:eastAsia="Times New Roman" w:cs="Times New Roman"/>
                <w:sz w:val="28"/>
                <w:szCs w:val="28"/>
                <w:lang w:val="en-US" w:eastAsia="en-US"/>
              </w:rPr>
            </w:pPr>
            <w:r>
              <w:rPr>
                <w:rFonts w:hint="default" w:ascii="Times New Roman" w:hAnsi="Times New Roman" w:eastAsia="Times New Roman" w:cs="Times New Roman"/>
                <w:sz w:val="28"/>
                <w:szCs w:val="28"/>
              </w:rPr>
              <w:t xml:space="preserve">reference to </w:t>
            </w:r>
            <w:r>
              <w:rPr>
                <w:rFonts w:hint="default" w:ascii="Times New Roman" w:hAnsi="Times New Roman" w:eastAsia="Times New Roman" w:cs="Times New Roman"/>
                <w:sz w:val="28"/>
                <w:szCs w:val="28"/>
                <w:lang w:val="en-IN"/>
              </w:rPr>
              <w:t>Login_id</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en-IN"/>
              </w:rPr>
              <w:t>Tbl_login</w:t>
            </w:r>
            <w:r>
              <w:rPr>
                <w:rFonts w:hint="default" w:ascii="Times New Roman" w:hAnsi="Times New Roman" w:eastAsia="Times New Roman" w:cs="Times New Roman"/>
                <w:sz w:val="28"/>
                <w:szCs w:val="28"/>
              </w:rPr>
              <w:t>)</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password</w:t>
            </w:r>
          </w:p>
        </w:tc>
        <w:tc>
          <w:tcPr>
            <w:tcW w:w="18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Varchar(</w:t>
            </w:r>
            <w:r>
              <w:rPr>
                <w:rFonts w:hint="default" w:ascii="Times New Roman" w:hAnsi="Times New Roman" w:eastAsia="Times New Roman" w:cs="Times New Roman"/>
                <w:sz w:val="28"/>
                <w:szCs w:val="28"/>
                <w:lang w:val="en-IN"/>
              </w:rPr>
              <w:t>100</w:t>
            </w:r>
            <w:r>
              <w:rPr>
                <w:rFonts w:hint="default" w:ascii="Times New Roman" w:hAnsi="Times New Roman" w:eastAsia="Times New Roman" w:cs="Times New Roman"/>
                <w:sz w:val="28"/>
                <w:szCs w:val="28"/>
              </w:rPr>
              <w:t>)</w:t>
            </w:r>
          </w:p>
        </w:tc>
        <w:tc>
          <w:tcPr>
            <w:tcW w:w="7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No</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rPr>
            </w:pPr>
          </w:p>
        </w:tc>
        <w:tc>
          <w:tcPr>
            <w:tcW w:w="1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Null</w:t>
            </w:r>
          </w:p>
        </w:tc>
        <w:tc>
          <w:tcPr>
            <w:tcW w:w="4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 xml:space="preserve">Password of user </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aadhar_no</w:t>
            </w:r>
          </w:p>
        </w:tc>
        <w:tc>
          <w:tcPr>
            <w:tcW w:w="18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Varchar(45)</w:t>
            </w:r>
          </w:p>
        </w:tc>
        <w:tc>
          <w:tcPr>
            <w:tcW w:w="7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Aadhar number of user</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fname</w:t>
            </w:r>
          </w:p>
        </w:tc>
        <w:tc>
          <w:tcPr>
            <w:tcW w:w="18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Varchar(1</w:t>
            </w:r>
            <w:r>
              <w:rPr>
                <w:rFonts w:hint="default" w:ascii="Times New Roman" w:hAnsi="Times New Roman" w:eastAsia="Times New Roman" w:cs="Times New Roman"/>
                <w:sz w:val="28"/>
                <w:szCs w:val="28"/>
                <w:lang w:val="en-IN"/>
              </w:rPr>
              <w:t>00</w:t>
            </w:r>
            <w:r>
              <w:rPr>
                <w:rFonts w:hint="default" w:ascii="Times New Roman" w:hAnsi="Times New Roman" w:eastAsia="Times New Roman" w:cs="Times New Roman"/>
                <w:sz w:val="28"/>
                <w:szCs w:val="28"/>
              </w:rPr>
              <w:t>)</w:t>
            </w:r>
          </w:p>
        </w:tc>
        <w:tc>
          <w:tcPr>
            <w:tcW w:w="7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First name of User</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lname</w:t>
            </w:r>
          </w:p>
        </w:tc>
        <w:tc>
          <w:tcPr>
            <w:tcW w:w="18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jc w:val="both"/>
              <w:rPr>
                <w:rFonts w:hint="default" w:ascii="Times New Roman" w:hAnsi="Times New Roman" w:cs="Times New Roman" w:eastAsiaTheme="minorEastAsia"/>
                <w:sz w:val="28"/>
                <w:szCs w:val="28"/>
                <w:lang w:val="en-US" w:eastAsia="en-US" w:bidi="ar-SA"/>
              </w:rPr>
            </w:pPr>
            <w:r>
              <w:rPr>
                <w:rFonts w:hint="default" w:ascii="Times New Roman" w:hAnsi="Times New Roman" w:eastAsia="Times New Roman" w:cs="Times New Roman"/>
                <w:sz w:val="28"/>
                <w:szCs w:val="28"/>
              </w:rPr>
              <w:t>Varchar(1</w:t>
            </w:r>
            <w:r>
              <w:rPr>
                <w:rFonts w:hint="default" w:ascii="Times New Roman" w:hAnsi="Times New Roman" w:eastAsia="Times New Roman" w:cs="Times New Roman"/>
                <w:sz w:val="28"/>
                <w:szCs w:val="28"/>
                <w:lang w:val="en-IN"/>
              </w:rPr>
              <w:t>00</w:t>
            </w:r>
            <w:r>
              <w:rPr>
                <w:rFonts w:hint="default" w:ascii="Times New Roman" w:hAnsi="Times New Roman" w:eastAsia="Times New Roman" w:cs="Times New Roman"/>
                <w:sz w:val="28"/>
                <w:szCs w:val="28"/>
              </w:rPr>
              <w:t>)</w:t>
            </w:r>
          </w:p>
        </w:tc>
        <w:tc>
          <w:tcPr>
            <w:tcW w:w="7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IN"/>
              </w:rPr>
              <w:t>Last name of User</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gender</w:t>
            </w:r>
          </w:p>
        </w:tc>
        <w:tc>
          <w:tcPr>
            <w:tcW w:w="18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w:t>
            </w:r>
            <w:r>
              <w:rPr>
                <w:rFonts w:hint="default" w:ascii="Times New Roman" w:hAnsi="Times New Roman" w:eastAsia="Times New Roman" w:cs="Times New Roman"/>
                <w:sz w:val="28"/>
                <w:szCs w:val="28"/>
                <w:lang w:val="en-IN"/>
              </w:rPr>
              <w:t>45</w:t>
            </w:r>
            <w:r>
              <w:rPr>
                <w:rFonts w:hint="default" w:ascii="Times New Roman" w:hAnsi="Times New Roman" w:eastAsia="Times New Roman" w:cs="Times New Roman"/>
                <w:sz w:val="28"/>
                <w:szCs w:val="28"/>
              </w:rPr>
              <w:t>)</w:t>
            </w:r>
          </w:p>
        </w:tc>
        <w:tc>
          <w:tcPr>
            <w:tcW w:w="7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Gender of User</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dob</w:t>
            </w:r>
          </w:p>
        </w:tc>
        <w:tc>
          <w:tcPr>
            <w:tcW w:w="18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Date</w:t>
            </w:r>
          </w:p>
        </w:tc>
        <w:tc>
          <w:tcPr>
            <w:tcW w:w="7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Date of Birth of User</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licence</w:t>
            </w:r>
          </w:p>
        </w:tc>
        <w:tc>
          <w:tcPr>
            <w:tcW w:w="18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rPr>
              <w:t>Varchar(</w:t>
            </w:r>
            <w:r>
              <w:rPr>
                <w:rFonts w:hint="default" w:ascii="Times New Roman" w:hAnsi="Times New Roman" w:eastAsia="Times New Roman" w:cs="Times New Roman"/>
                <w:sz w:val="28"/>
                <w:szCs w:val="28"/>
                <w:lang w:val="en-IN"/>
              </w:rPr>
              <w:t>45</w:t>
            </w:r>
            <w:r>
              <w:rPr>
                <w:rFonts w:hint="default" w:ascii="Times New Roman" w:hAnsi="Times New Roman" w:eastAsia="Times New Roman" w:cs="Times New Roman"/>
                <w:sz w:val="28"/>
                <w:szCs w:val="28"/>
              </w:rPr>
              <w:t>)</w:t>
            </w:r>
          </w:p>
        </w:tc>
        <w:tc>
          <w:tcPr>
            <w:tcW w:w="7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eastAsia="Times New Roman" w:cs="Times New Roman"/>
                <w:sz w:val="28"/>
                <w:szCs w:val="28"/>
              </w:rPr>
            </w:pP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eastAsia="Times New Roman" w:cs="Times New Roman"/>
                <w:sz w:val="28"/>
                <w:szCs w:val="28"/>
              </w:rPr>
            </w:pPr>
          </w:p>
        </w:tc>
        <w:tc>
          <w:tcPr>
            <w:tcW w:w="4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phone-no</w:t>
            </w:r>
          </w:p>
        </w:tc>
        <w:tc>
          <w:tcPr>
            <w:tcW w:w="18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w:t>
            </w:r>
            <w:r>
              <w:rPr>
                <w:rFonts w:hint="default" w:ascii="Times New Roman" w:hAnsi="Times New Roman" w:eastAsia="Times New Roman" w:cs="Times New Roman"/>
                <w:sz w:val="28"/>
                <w:szCs w:val="28"/>
                <w:lang w:val="en-IN"/>
              </w:rPr>
              <w:t>45</w:t>
            </w:r>
            <w:r>
              <w:rPr>
                <w:rFonts w:hint="default" w:ascii="Times New Roman" w:hAnsi="Times New Roman" w:eastAsia="Times New Roman" w:cs="Times New Roman"/>
                <w:sz w:val="28"/>
                <w:szCs w:val="28"/>
              </w:rPr>
              <w:t>)</w:t>
            </w:r>
          </w:p>
        </w:tc>
        <w:tc>
          <w:tcPr>
            <w:tcW w:w="7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p>
        </w:tc>
        <w:tc>
          <w:tcPr>
            <w:tcW w:w="1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Phone no of User</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lang w:val="en-IN"/>
              </w:rPr>
              <w:t xml:space="preserve">primary </w:t>
            </w:r>
            <w:r>
              <w:rPr>
                <w:rFonts w:hint="default" w:ascii="Times New Roman" w:hAnsi="Times New Roman" w:eastAsia="Times New Roman" w:cs="Times New Roman"/>
                <w:sz w:val="28"/>
                <w:szCs w:val="28"/>
              </w:rPr>
              <w:t>email</w:t>
            </w:r>
          </w:p>
        </w:tc>
        <w:tc>
          <w:tcPr>
            <w:tcW w:w="18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w:t>
            </w:r>
            <w:r>
              <w:rPr>
                <w:rFonts w:hint="default" w:ascii="Times New Roman" w:hAnsi="Times New Roman" w:eastAsia="Times New Roman" w:cs="Times New Roman"/>
                <w:sz w:val="28"/>
                <w:szCs w:val="28"/>
                <w:lang w:val="en-IN"/>
              </w:rPr>
              <w:t>100</w:t>
            </w:r>
            <w:r>
              <w:rPr>
                <w:rFonts w:hint="default" w:ascii="Times New Roman" w:hAnsi="Times New Roman" w:eastAsia="Times New Roman" w:cs="Times New Roman"/>
                <w:sz w:val="28"/>
                <w:szCs w:val="28"/>
              </w:rPr>
              <w:t>)</w:t>
            </w:r>
          </w:p>
        </w:tc>
        <w:tc>
          <w:tcPr>
            <w:tcW w:w="7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Yes</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email id of User for login</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lang w:val="en-IN"/>
              </w:rPr>
              <w:t>secondary</w:t>
            </w:r>
            <w:r>
              <w:rPr>
                <w:rFonts w:hint="default" w:ascii="Times New Roman" w:hAnsi="Times New Roman" w:eastAsia="Times New Roman" w:cs="Times New Roman"/>
                <w:sz w:val="28"/>
                <w:szCs w:val="28"/>
              </w:rPr>
              <w:t>_em</w:t>
            </w:r>
            <w:r>
              <w:rPr>
                <w:rFonts w:hint="default" w:ascii="Times New Roman" w:hAnsi="Times New Roman" w:eastAsia="Times New Roman" w:cs="Times New Roman"/>
                <w:sz w:val="28"/>
                <w:szCs w:val="28"/>
                <w:lang w:val="en-IN"/>
              </w:rPr>
              <w:t>ai</w:t>
            </w:r>
            <w:r>
              <w:rPr>
                <w:rFonts w:hint="default" w:ascii="Times New Roman" w:hAnsi="Times New Roman" w:eastAsia="Times New Roman" w:cs="Times New Roman"/>
                <w:sz w:val="28"/>
                <w:szCs w:val="28"/>
              </w:rPr>
              <w:t>l</w:t>
            </w:r>
          </w:p>
        </w:tc>
        <w:tc>
          <w:tcPr>
            <w:tcW w:w="18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w:t>
            </w:r>
            <w:r>
              <w:rPr>
                <w:rFonts w:hint="default" w:ascii="Times New Roman" w:hAnsi="Times New Roman" w:eastAsia="Times New Roman" w:cs="Times New Roman"/>
                <w:sz w:val="28"/>
                <w:szCs w:val="28"/>
                <w:lang w:val="en-IN"/>
              </w:rPr>
              <w:t>100</w:t>
            </w:r>
            <w:r>
              <w:rPr>
                <w:rFonts w:hint="default" w:ascii="Times New Roman" w:hAnsi="Times New Roman" w:eastAsia="Times New Roman" w:cs="Times New Roman"/>
                <w:sz w:val="28"/>
                <w:szCs w:val="28"/>
              </w:rPr>
              <w:t>)</w:t>
            </w:r>
          </w:p>
        </w:tc>
        <w:tc>
          <w:tcPr>
            <w:tcW w:w="76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Yes</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1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Secondary email id of User</w:t>
            </w:r>
          </w:p>
        </w:tc>
      </w:tr>
    </w:tbl>
    <w:p>
      <w:pPr>
        <w:rPr>
          <w:rFonts w:hint="default" w:ascii="Times New Roman" w:hAnsi="Times New Roman" w:eastAsia="Calibri" w:cs="Times New Roman"/>
          <w:sz w:val="28"/>
          <w:szCs w:val="28"/>
        </w:rPr>
      </w:pPr>
    </w:p>
    <w:p>
      <w:pPr>
        <w:rPr>
          <w:rFonts w:hint="default" w:ascii="Times New Roman" w:hAnsi="Times New Roman" w:eastAsia="Calibri" w:cs="Times New Roman"/>
          <w:sz w:val="28"/>
          <w:szCs w:val="28"/>
        </w:rPr>
      </w:pPr>
    </w:p>
    <w:p>
      <w:pPr>
        <w:keepNext/>
        <w:numPr>
          <w:ilvl w:val="0"/>
          <w:numId w:val="7"/>
        </w:numPr>
        <w:spacing w:line="240" w:lineRule="auto"/>
        <w:ind w:left="0" w:leftChars="0" w:firstLine="0" w:firstLineChars="0"/>
        <w:rPr>
          <w:rFonts w:hint="default" w:ascii="Times New Roman" w:hAnsi="Times New Roman" w:eastAsia="Calibri" w:cs="Times New Roman"/>
          <w:b/>
          <w:sz w:val="28"/>
          <w:szCs w:val="28"/>
          <w:lang w:val="en-IN"/>
        </w:rPr>
      </w:pPr>
      <w:r>
        <w:rPr>
          <w:rFonts w:hint="default" w:eastAsia="Calibri" w:cs="Times New Roman"/>
          <w:b/>
          <w:sz w:val="28"/>
          <w:szCs w:val="28"/>
          <w:lang w:val="en-IN"/>
        </w:rPr>
        <w:t>C</w:t>
      </w:r>
      <w:r>
        <w:rPr>
          <w:rFonts w:hint="default" w:ascii="Times New Roman" w:hAnsi="Times New Roman" w:eastAsia="Calibri" w:cs="Times New Roman"/>
          <w:b/>
          <w:sz w:val="28"/>
          <w:szCs w:val="28"/>
          <w:lang w:val="en-IN"/>
        </w:rPr>
        <w:t>o_passenger</w:t>
      </w:r>
    </w:p>
    <w:p>
      <w:pPr>
        <w:keepNext/>
        <w:numPr>
          <w:numId w:val="0"/>
        </w:numPr>
        <w:spacing w:line="240" w:lineRule="auto"/>
        <w:ind w:leftChars="0"/>
        <w:rPr>
          <w:rFonts w:hint="default" w:ascii="Times New Roman" w:hAnsi="Times New Roman" w:eastAsia="Calibri" w:cs="Times New Roman"/>
          <w:b/>
          <w:sz w:val="28"/>
          <w:szCs w:val="28"/>
          <w:lang w:val="en-IN"/>
        </w:rPr>
      </w:pPr>
    </w:p>
    <w:tbl>
      <w:tblPr>
        <w:tblStyle w:val="5"/>
        <w:tblW w:w="11227" w:type="dxa"/>
        <w:tblInd w:w="-988" w:type="dxa"/>
        <w:tblLayout w:type="fixed"/>
        <w:tblCellMar>
          <w:top w:w="0" w:type="dxa"/>
          <w:left w:w="10" w:type="dxa"/>
          <w:bottom w:w="0" w:type="dxa"/>
          <w:right w:w="10" w:type="dxa"/>
        </w:tblCellMar>
      </w:tblPr>
      <w:tblGrid>
        <w:gridCol w:w="1764"/>
        <w:gridCol w:w="1617"/>
        <w:gridCol w:w="747"/>
        <w:gridCol w:w="1597"/>
        <w:gridCol w:w="1256"/>
        <w:gridCol w:w="4246"/>
      </w:tblGrid>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Field</w:t>
            </w:r>
          </w:p>
        </w:tc>
        <w:tc>
          <w:tcPr>
            <w:tcW w:w="16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Type</w:t>
            </w:r>
          </w:p>
        </w:tc>
        <w:tc>
          <w:tcPr>
            <w:tcW w:w="74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Null</w:t>
            </w:r>
          </w:p>
        </w:tc>
        <w:tc>
          <w:tcPr>
            <w:tcW w:w="15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Key</w:t>
            </w:r>
          </w:p>
        </w:tc>
        <w:tc>
          <w:tcPr>
            <w:tcW w:w="12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Default</w:t>
            </w:r>
          </w:p>
        </w:tc>
        <w:tc>
          <w:tcPr>
            <w:tcW w:w="42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Description</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id</w:t>
            </w:r>
          </w:p>
        </w:tc>
        <w:tc>
          <w:tcPr>
            <w:tcW w:w="16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4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5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Primary key</w:t>
            </w:r>
          </w:p>
        </w:tc>
        <w:tc>
          <w:tcPr>
            <w:tcW w:w="12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2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lang w:val="en-IN"/>
              </w:rPr>
              <w:t>Co-passenger</w:t>
            </w:r>
            <w:r>
              <w:rPr>
                <w:rFonts w:hint="default" w:ascii="Times New Roman" w:hAnsi="Times New Roman" w:eastAsia="Times New Roman" w:cs="Times New Roman"/>
                <w:sz w:val="28"/>
                <w:szCs w:val="28"/>
              </w:rPr>
              <w:t xml:space="preserve"> ID</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passenger_id</w:t>
            </w:r>
          </w:p>
        </w:tc>
        <w:tc>
          <w:tcPr>
            <w:tcW w:w="16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4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5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r>
              <w:rPr>
                <w:rFonts w:hint="default" w:ascii="Times New Roman" w:hAnsi="Times New Roman" w:eastAsia="Times New Roman" w:cs="Times New Roman"/>
                <w:sz w:val="28"/>
                <w:szCs w:val="28"/>
              </w:rPr>
              <w:t>Foreign key</w:t>
            </w:r>
          </w:p>
        </w:tc>
        <w:tc>
          <w:tcPr>
            <w:tcW w:w="12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2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Reference to </w:t>
            </w:r>
            <w:r>
              <w:rPr>
                <w:rFonts w:hint="default" w:ascii="Times New Roman" w:hAnsi="Times New Roman" w:eastAsia="Times New Roman" w:cs="Times New Roman"/>
                <w:sz w:val="28"/>
                <w:szCs w:val="28"/>
                <w:lang w:val="en-IN"/>
              </w:rPr>
              <w:t>User_i</w:t>
            </w:r>
            <w:r>
              <w:rPr>
                <w:rFonts w:hint="default" w:ascii="Times New Roman" w:hAnsi="Times New Roman" w:eastAsia="Times New Roman" w:cs="Times New Roman"/>
                <w:sz w:val="28"/>
                <w:szCs w:val="28"/>
              </w:rPr>
              <w:t>d (Tbl_</w:t>
            </w:r>
            <w:r>
              <w:rPr>
                <w:rFonts w:hint="default" w:ascii="Times New Roman" w:hAnsi="Times New Roman" w:eastAsia="Times New Roman" w:cs="Times New Roman"/>
                <w:sz w:val="28"/>
                <w:szCs w:val="28"/>
                <w:lang w:val="en-IN"/>
              </w:rPr>
              <w:t>User</w:t>
            </w:r>
            <w:r>
              <w:rPr>
                <w:rFonts w:hint="default" w:ascii="Times New Roman" w:hAnsi="Times New Roman" w:eastAsia="Times New Roman" w:cs="Times New Roman"/>
                <w:sz w:val="28"/>
                <w:szCs w:val="28"/>
              </w:rPr>
              <w:t>)</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IN"/>
              </w:rPr>
              <w:t>a</w:t>
            </w:r>
            <w:r>
              <w:rPr>
                <w:rFonts w:hint="default" w:ascii="Times New Roman" w:hAnsi="Times New Roman" w:cs="Times New Roman"/>
                <w:sz w:val="28"/>
                <w:szCs w:val="28"/>
              </w:rPr>
              <w:t>adhar_no</w:t>
            </w:r>
          </w:p>
        </w:tc>
        <w:tc>
          <w:tcPr>
            <w:tcW w:w="16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Varchar(45)</w:t>
            </w:r>
          </w:p>
        </w:tc>
        <w:tc>
          <w:tcPr>
            <w:tcW w:w="74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Yes</w:t>
            </w:r>
          </w:p>
        </w:tc>
        <w:tc>
          <w:tcPr>
            <w:tcW w:w="15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2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2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Aadhar no of co_passenger</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phone_no</w:t>
            </w:r>
          </w:p>
        </w:tc>
        <w:tc>
          <w:tcPr>
            <w:tcW w:w="16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Varchar(45)</w:t>
            </w:r>
          </w:p>
        </w:tc>
        <w:tc>
          <w:tcPr>
            <w:tcW w:w="74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Yes</w:t>
            </w:r>
          </w:p>
        </w:tc>
        <w:tc>
          <w:tcPr>
            <w:tcW w:w="15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2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2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Phone no of </w:t>
            </w:r>
            <w:r>
              <w:rPr>
                <w:rFonts w:hint="default" w:ascii="Times New Roman" w:hAnsi="Times New Roman" w:eastAsia="Times New Roman" w:cs="Times New Roman"/>
                <w:sz w:val="28"/>
                <w:szCs w:val="28"/>
                <w:lang w:val="en-IN"/>
              </w:rPr>
              <w:t>co_passenger</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email</w:t>
            </w:r>
          </w:p>
        </w:tc>
        <w:tc>
          <w:tcPr>
            <w:tcW w:w="16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Varchar(45)</w:t>
            </w:r>
          </w:p>
        </w:tc>
        <w:tc>
          <w:tcPr>
            <w:tcW w:w="74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Yes</w:t>
            </w:r>
          </w:p>
        </w:tc>
        <w:tc>
          <w:tcPr>
            <w:tcW w:w="15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2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2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Email of co_passenger</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fname</w:t>
            </w:r>
          </w:p>
        </w:tc>
        <w:tc>
          <w:tcPr>
            <w:tcW w:w="16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Varchar(45)</w:t>
            </w:r>
          </w:p>
        </w:tc>
        <w:tc>
          <w:tcPr>
            <w:tcW w:w="74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5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2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2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First name of co_passenger</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lname</w:t>
            </w:r>
          </w:p>
        </w:tc>
        <w:tc>
          <w:tcPr>
            <w:tcW w:w="16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Varchar(45)</w:t>
            </w:r>
          </w:p>
        </w:tc>
        <w:tc>
          <w:tcPr>
            <w:tcW w:w="74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5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2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2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Last name of co_passenger</w:t>
            </w:r>
          </w:p>
        </w:tc>
      </w:tr>
      <w:tr>
        <w:tblPrEx>
          <w:tblCellMar>
            <w:top w:w="0" w:type="dxa"/>
            <w:left w:w="10" w:type="dxa"/>
            <w:bottom w:w="0" w:type="dxa"/>
            <w:right w:w="10" w:type="dxa"/>
          </w:tblCellMar>
        </w:tblPrEx>
        <w:trPr>
          <w:trHeight w:val="1" w:hRule="atLeast"/>
        </w:trPr>
        <w:tc>
          <w:tcPr>
            <w:tcW w:w="17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Gender</w:t>
            </w:r>
          </w:p>
        </w:tc>
        <w:tc>
          <w:tcPr>
            <w:tcW w:w="16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Varchar(45)</w:t>
            </w:r>
          </w:p>
        </w:tc>
        <w:tc>
          <w:tcPr>
            <w:tcW w:w="74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5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25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2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Gender of co_passenger</w:t>
            </w:r>
          </w:p>
        </w:tc>
      </w:tr>
    </w:tbl>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keepNext/>
        <w:numPr>
          <w:ilvl w:val="0"/>
          <w:numId w:val="7"/>
        </w:numPr>
        <w:spacing w:line="240" w:lineRule="auto"/>
        <w:ind w:left="0" w:leftChars="0" w:firstLine="0" w:firstLineChars="0"/>
        <w:rPr>
          <w:rFonts w:hint="default" w:ascii="Times New Roman" w:hAnsi="Times New Roman" w:eastAsia="Calibri" w:cs="Times New Roman"/>
          <w:b/>
          <w:sz w:val="28"/>
          <w:szCs w:val="28"/>
          <w:lang w:val="en-IN"/>
        </w:rPr>
      </w:pPr>
      <w:r>
        <w:rPr>
          <w:rFonts w:hint="default" w:ascii="Times New Roman" w:hAnsi="Times New Roman" w:eastAsia="Calibri" w:cs="Times New Roman"/>
          <w:b/>
          <w:sz w:val="28"/>
          <w:szCs w:val="28"/>
        </w:rPr>
        <w:t xml:space="preserve"> </w:t>
      </w:r>
      <w:r>
        <w:rPr>
          <w:rFonts w:hint="default" w:ascii="Times New Roman" w:hAnsi="Times New Roman" w:eastAsia="Calibri" w:cs="Times New Roman"/>
          <w:b/>
          <w:sz w:val="28"/>
          <w:szCs w:val="28"/>
          <w:lang w:val="en-IN"/>
        </w:rPr>
        <w:t>Car_company</w:t>
      </w:r>
    </w:p>
    <w:p>
      <w:pPr>
        <w:keepNext/>
        <w:numPr>
          <w:numId w:val="0"/>
        </w:numPr>
        <w:spacing w:line="240" w:lineRule="auto"/>
        <w:ind w:leftChars="0"/>
        <w:rPr>
          <w:rFonts w:hint="default" w:ascii="Times New Roman" w:hAnsi="Times New Roman" w:eastAsia="Calibri" w:cs="Times New Roman"/>
          <w:b/>
          <w:sz w:val="28"/>
          <w:szCs w:val="28"/>
          <w:lang w:val="en-IN"/>
        </w:rPr>
      </w:pPr>
    </w:p>
    <w:tbl>
      <w:tblPr>
        <w:tblStyle w:val="5"/>
        <w:tblW w:w="11254" w:type="dxa"/>
        <w:tblInd w:w="-1024" w:type="dxa"/>
        <w:tblLayout w:type="fixed"/>
        <w:tblCellMar>
          <w:top w:w="0" w:type="dxa"/>
          <w:left w:w="10" w:type="dxa"/>
          <w:bottom w:w="0" w:type="dxa"/>
          <w:right w:w="10" w:type="dxa"/>
        </w:tblCellMar>
      </w:tblPr>
      <w:tblGrid>
        <w:gridCol w:w="2051"/>
        <w:gridCol w:w="2160"/>
        <w:gridCol w:w="895"/>
        <w:gridCol w:w="1643"/>
        <w:gridCol w:w="1339"/>
        <w:gridCol w:w="3166"/>
      </w:tblGrid>
      <w:tr>
        <w:tblPrEx>
          <w:tblCellMar>
            <w:top w:w="0" w:type="dxa"/>
            <w:left w:w="10" w:type="dxa"/>
            <w:bottom w:w="0" w:type="dxa"/>
            <w:right w:w="10" w:type="dxa"/>
          </w:tblCellMar>
        </w:tblPrEx>
        <w:trPr>
          <w:trHeight w:val="1" w:hRule="atLeast"/>
        </w:trPr>
        <w:tc>
          <w:tcPr>
            <w:tcW w:w="2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Field</w:t>
            </w:r>
          </w:p>
        </w:tc>
        <w:tc>
          <w:tcPr>
            <w:tcW w:w="21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Type</w:t>
            </w:r>
          </w:p>
        </w:tc>
        <w:tc>
          <w:tcPr>
            <w:tcW w:w="8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Null</w:t>
            </w:r>
          </w:p>
        </w:tc>
        <w:tc>
          <w:tcPr>
            <w:tcW w:w="164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Key</w:t>
            </w:r>
          </w:p>
        </w:tc>
        <w:tc>
          <w:tcPr>
            <w:tcW w:w="133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Default</w:t>
            </w:r>
          </w:p>
        </w:tc>
        <w:tc>
          <w:tcPr>
            <w:tcW w:w="316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Description</w:t>
            </w:r>
          </w:p>
        </w:tc>
      </w:tr>
      <w:tr>
        <w:tblPrEx>
          <w:tblCellMar>
            <w:top w:w="0" w:type="dxa"/>
            <w:left w:w="10" w:type="dxa"/>
            <w:bottom w:w="0" w:type="dxa"/>
            <w:right w:w="10" w:type="dxa"/>
          </w:tblCellMar>
        </w:tblPrEx>
        <w:trPr>
          <w:trHeight w:val="1" w:hRule="atLeast"/>
        </w:trPr>
        <w:tc>
          <w:tcPr>
            <w:tcW w:w="2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id</w:t>
            </w:r>
          </w:p>
        </w:tc>
        <w:tc>
          <w:tcPr>
            <w:tcW w:w="21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8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4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Primary key</w:t>
            </w:r>
          </w:p>
        </w:tc>
        <w:tc>
          <w:tcPr>
            <w:tcW w:w="133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316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Admin ID</w:t>
            </w:r>
          </w:p>
        </w:tc>
      </w:tr>
      <w:tr>
        <w:tblPrEx>
          <w:tblCellMar>
            <w:top w:w="0" w:type="dxa"/>
            <w:left w:w="10" w:type="dxa"/>
            <w:bottom w:w="0" w:type="dxa"/>
            <w:right w:w="10" w:type="dxa"/>
          </w:tblCellMar>
        </w:tblPrEx>
        <w:trPr>
          <w:trHeight w:val="1" w:hRule="atLeast"/>
        </w:trPr>
        <w:tc>
          <w:tcPr>
            <w:tcW w:w="205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company_name</w:t>
            </w:r>
          </w:p>
        </w:tc>
        <w:tc>
          <w:tcPr>
            <w:tcW w:w="21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w:t>
            </w:r>
            <w:r>
              <w:rPr>
                <w:rFonts w:hint="default" w:ascii="Times New Roman" w:hAnsi="Times New Roman" w:eastAsia="Times New Roman" w:cs="Times New Roman"/>
                <w:sz w:val="28"/>
                <w:szCs w:val="28"/>
                <w:lang w:val="en-IN"/>
              </w:rPr>
              <w:t>100</w:t>
            </w:r>
            <w:r>
              <w:rPr>
                <w:rFonts w:hint="default" w:ascii="Times New Roman" w:hAnsi="Times New Roman" w:eastAsia="Times New Roman" w:cs="Times New Roman"/>
                <w:sz w:val="28"/>
                <w:szCs w:val="28"/>
              </w:rPr>
              <w:t>)</w:t>
            </w:r>
          </w:p>
        </w:tc>
        <w:tc>
          <w:tcPr>
            <w:tcW w:w="8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4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33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316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keepNext/>
              <w:spacing w:line="240" w:lineRule="auto"/>
              <w:rPr>
                <w:rFonts w:hint="default" w:ascii="Times New Roman" w:hAnsi="Times New Roman" w:cs="Times New Roman"/>
                <w:sz w:val="28"/>
                <w:szCs w:val="28"/>
              </w:rPr>
            </w:pPr>
            <w:r>
              <w:rPr>
                <w:rFonts w:hint="default" w:ascii="Times New Roman" w:hAnsi="Times New Roman" w:cs="Times New Roman"/>
                <w:sz w:val="28"/>
                <w:szCs w:val="28"/>
                <w:lang w:val="en-IN"/>
              </w:rPr>
              <w:t>Company name of car</w:t>
            </w:r>
          </w:p>
        </w:tc>
      </w:tr>
    </w:tbl>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keepNext/>
        <w:numPr>
          <w:ilvl w:val="0"/>
          <w:numId w:val="7"/>
        </w:numPr>
        <w:spacing w:line="240" w:lineRule="auto"/>
        <w:ind w:left="0" w:leftChars="0" w:firstLine="0" w:firstLineChars="0"/>
        <w:rPr>
          <w:rFonts w:hint="default" w:ascii="Times New Roman" w:hAnsi="Times New Roman" w:eastAsia="Calibri" w:cs="Times New Roman"/>
          <w:b/>
          <w:sz w:val="28"/>
          <w:szCs w:val="28"/>
          <w:lang w:val="en-IN"/>
        </w:rPr>
      </w:pPr>
      <w:r>
        <w:rPr>
          <w:rFonts w:hint="default" w:ascii="Times New Roman" w:hAnsi="Times New Roman" w:eastAsia="Calibri" w:cs="Times New Roman"/>
          <w:b/>
          <w:sz w:val="28"/>
          <w:szCs w:val="28"/>
        </w:rPr>
        <w:t xml:space="preserve"> </w:t>
      </w:r>
      <w:r>
        <w:rPr>
          <w:rFonts w:hint="default" w:ascii="Times New Roman" w:hAnsi="Times New Roman" w:eastAsia="Calibri" w:cs="Times New Roman"/>
          <w:b/>
          <w:sz w:val="28"/>
          <w:szCs w:val="28"/>
          <w:lang w:val="en-IN"/>
        </w:rPr>
        <w:t>Car_Models</w:t>
      </w:r>
    </w:p>
    <w:p>
      <w:pPr>
        <w:keepNext/>
        <w:numPr>
          <w:numId w:val="0"/>
        </w:numPr>
        <w:spacing w:line="240" w:lineRule="auto"/>
        <w:ind w:leftChars="0"/>
        <w:rPr>
          <w:rFonts w:hint="default" w:ascii="Times New Roman" w:hAnsi="Times New Roman" w:eastAsia="Calibri" w:cs="Times New Roman"/>
          <w:b/>
          <w:sz w:val="28"/>
          <w:szCs w:val="28"/>
          <w:lang w:val="en-IN"/>
        </w:rPr>
      </w:pPr>
    </w:p>
    <w:tbl>
      <w:tblPr>
        <w:tblStyle w:val="5"/>
        <w:tblW w:w="11383" w:type="dxa"/>
        <w:tblInd w:w="-1024" w:type="dxa"/>
        <w:tblLayout w:type="fixed"/>
        <w:tblCellMar>
          <w:top w:w="0" w:type="dxa"/>
          <w:left w:w="10" w:type="dxa"/>
          <w:bottom w:w="0" w:type="dxa"/>
          <w:right w:w="10" w:type="dxa"/>
        </w:tblCellMar>
      </w:tblPr>
      <w:tblGrid>
        <w:gridCol w:w="1755"/>
        <w:gridCol w:w="1745"/>
        <w:gridCol w:w="748"/>
        <w:gridCol w:w="1680"/>
        <w:gridCol w:w="895"/>
        <w:gridCol w:w="4560"/>
      </w:tblGrid>
      <w:tr>
        <w:tblPrEx>
          <w:tblCellMar>
            <w:top w:w="0" w:type="dxa"/>
            <w:left w:w="10" w:type="dxa"/>
            <w:bottom w:w="0" w:type="dxa"/>
            <w:right w:w="10" w:type="dxa"/>
          </w:tblCellMar>
        </w:tblPrEx>
        <w:trPr>
          <w:trHeight w:val="1" w:hRule="atLeast"/>
        </w:trPr>
        <w:tc>
          <w:tcPr>
            <w:tcW w:w="17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Field</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Type</w:t>
            </w:r>
          </w:p>
        </w:tc>
        <w:tc>
          <w:tcPr>
            <w:tcW w:w="74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Null</w:t>
            </w:r>
          </w:p>
        </w:tc>
        <w:tc>
          <w:tcPr>
            <w:tcW w:w="16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Key</w:t>
            </w:r>
          </w:p>
        </w:tc>
        <w:tc>
          <w:tcPr>
            <w:tcW w:w="8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Default</w:t>
            </w:r>
          </w:p>
        </w:tc>
        <w:tc>
          <w:tcPr>
            <w:tcW w:w="4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Description</w:t>
            </w:r>
          </w:p>
        </w:tc>
      </w:tr>
      <w:tr>
        <w:tblPrEx>
          <w:tblCellMar>
            <w:top w:w="0" w:type="dxa"/>
            <w:left w:w="10" w:type="dxa"/>
            <w:bottom w:w="0" w:type="dxa"/>
            <w:right w:w="10" w:type="dxa"/>
          </w:tblCellMar>
        </w:tblPrEx>
        <w:trPr>
          <w:trHeight w:val="1" w:hRule="atLeast"/>
        </w:trPr>
        <w:tc>
          <w:tcPr>
            <w:tcW w:w="17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id</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4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Primary key</w:t>
            </w:r>
          </w:p>
        </w:tc>
        <w:tc>
          <w:tcPr>
            <w:tcW w:w="8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Admin ID</w:t>
            </w:r>
          </w:p>
        </w:tc>
      </w:tr>
      <w:tr>
        <w:tblPrEx>
          <w:tblCellMar>
            <w:top w:w="0" w:type="dxa"/>
            <w:left w:w="10" w:type="dxa"/>
            <w:bottom w:w="0" w:type="dxa"/>
            <w:right w:w="10" w:type="dxa"/>
          </w:tblCellMar>
        </w:tblPrEx>
        <w:trPr>
          <w:trHeight w:val="1" w:hRule="atLeast"/>
        </w:trPr>
        <w:tc>
          <w:tcPr>
            <w:tcW w:w="17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Company_id</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Integer</w:t>
            </w:r>
          </w:p>
        </w:tc>
        <w:tc>
          <w:tcPr>
            <w:tcW w:w="74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No</w:t>
            </w:r>
          </w:p>
        </w:tc>
        <w:tc>
          <w:tcPr>
            <w:tcW w:w="16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Foreign_key</w:t>
            </w:r>
          </w:p>
        </w:tc>
        <w:tc>
          <w:tcPr>
            <w:tcW w:w="8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Null</w:t>
            </w:r>
          </w:p>
        </w:tc>
        <w:tc>
          <w:tcPr>
            <w:tcW w:w="4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Reference</w:t>
            </w:r>
            <w:r>
              <w:rPr>
                <w:rFonts w:hint="default" w:ascii="Times New Roman" w:hAnsi="Times New Roman" w:eastAsia="Times New Roman" w:cs="Times New Roman"/>
                <w:sz w:val="28"/>
                <w:szCs w:val="28"/>
                <w:lang w:val="en-IN"/>
              </w:rPr>
              <w:t xml:space="preserve"> </w:t>
            </w:r>
            <w:r>
              <w:rPr>
                <w:rFonts w:hint="default" w:ascii="Times New Roman" w:hAnsi="Times New Roman" w:eastAsia="Times New Roman" w:cs="Times New Roman"/>
                <w:sz w:val="28"/>
                <w:szCs w:val="28"/>
              </w:rPr>
              <w:t xml:space="preserve">to </w:t>
            </w:r>
            <w:r>
              <w:rPr>
                <w:rFonts w:hint="default" w:ascii="Times New Roman" w:hAnsi="Times New Roman" w:cs="Times New Roman"/>
                <w:sz w:val="28"/>
                <w:szCs w:val="28"/>
                <w:lang w:val="en-IN"/>
              </w:rPr>
              <w:t>Car_company_id</w:t>
            </w:r>
            <w:r>
              <w:rPr>
                <w:rFonts w:hint="default" w:ascii="Times New Roman" w:hAnsi="Times New Roman" w:eastAsia="Times New Roman" w:cs="Times New Roman"/>
                <w:sz w:val="28"/>
                <w:szCs w:val="28"/>
              </w:rPr>
              <w:t>(Tbl_</w:t>
            </w:r>
            <w:r>
              <w:rPr>
                <w:rFonts w:hint="default" w:ascii="Times New Roman" w:hAnsi="Times New Roman" w:eastAsia="Calibri" w:cs="Times New Roman"/>
                <w:b/>
                <w:sz w:val="28"/>
                <w:szCs w:val="28"/>
                <w:lang w:val="en-IN"/>
              </w:rPr>
              <w:t>Car_company</w:t>
            </w:r>
            <w:r>
              <w:rPr>
                <w:rFonts w:hint="default" w:ascii="Times New Roman" w:hAnsi="Times New Roman" w:eastAsia="Times New Roman" w:cs="Times New Roman"/>
                <w:sz w:val="28"/>
                <w:szCs w:val="28"/>
              </w:rPr>
              <w:t>)</w:t>
            </w:r>
          </w:p>
        </w:tc>
      </w:tr>
      <w:tr>
        <w:tblPrEx>
          <w:tblCellMar>
            <w:top w:w="0" w:type="dxa"/>
            <w:left w:w="10" w:type="dxa"/>
            <w:bottom w:w="0" w:type="dxa"/>
            <w:right w:w="10" w:type="dxa"/>
          </w:tblCellMar>
        </w:tblPrEx>
        <w:trPr>
          <w:trHeight w:val="1" w:hRule="atLeast"/>
        </w:trPr>
        <w:tc>
          <w:tcPr>
            <w:tcW w:w="17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model_name</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w:t>
            </w:r>
            <w:r>
              <w:rPr>
                <w:rFonts w:hint="default" w:ascii="Times New Roman" w:hAnsi="Times New Roman" w:eastAsia="Times New Roman" w:cs="Times New Roman"/>
                <w:sz w:val="28"/>
                <w:szCs w:val="28"/>
                <w:lang w:val="en-IN"/>
              </w:rPr>
              <w:t>100</w:t>
            </w:r>
            <w:r>
              <w:rPr>
                <w:rFonts w:hint="default" w:ascii="Times New Roman" w:hAnsi="Times New Roman" w:eastAsia="Times New Roman" w:cs="Times New Roman"/>
                <w:sz w:val="28"/>
                <w:szCs w:val="28"/>
              </w:rPr>
              <w:t>)</w:t>
            </w:r>
          </w:p>
        </w:tc>
        <w:tc>
          <w:tcPr>
            <w:tcW w:w="74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8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keepNext/>
              <w:spacing w:line="240" w:lineRule="auto"/>
              <w:rPr>
                <w:rFonts w:hint="default" w:ascii="Times New Roman" w:hAnsi="Times New Roman" w:cs="Times New Roman"/>
                <w:sz w:val="28"/>
                <w:szCs w:val="28"/>
                <w:lang w:val="en-IN"/>
              </w:rPr>
            </w:pPr>
            <w:r>
              <w:rPr>
                <w:rFonts w:hint="default" w:ascii="Times New Roman" w:hAnsi="Times New Roman" w:cs="Times New Roman"/>
                <w:sz w:val="28"/>
                <w:szCs w:val="28"/>
                <w:lang w:val="en-IN"/>
              </w:rPr>
              <w:t>Model name of car</w:t>
            </w:r>
          </w:p>
        </w:tc>
      </w:tr>
      <w:tr>
        <w:tblPrEx>
          <w:tblCellMar>
            <w:top w:w="0" w:type="dxa"/>
            <w:left w:w="10" w:type="dxa"/>
            <w:bottom w:w="0" w:type="dxa"/>
            <w:right w:w="10" w:type="dxa"/>
          </w:tblCellMar>
        </w:tblPrEx>
        <w:trPr>
          <w:trHeight w:val="1" w:hRule="atLeast"/>
        </w:trPr>
        <w:tc>
          <w:tcPr>
            <w:tcW w:w="17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fuel_type</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w:t>
            </w:r>
            <w:r>
              <w:rPr>
                <w:rFonts w:hint="default" w:ascii="Times New Roman" w:hAnsi="Times New Roman" w:eastAsia="Times New Roman" w:cs="Times New Roman"/>
                <w:sz w:val="28"/>
                <w:szCs w:val="28"/>
                <w:lang w:val="en-IN"/>
              </w:rPr>
              <w:t>100</w:t>
            </w:r>
            <w:r>
              <w:rPr>
                <w:rFonts w:hint="default" w:ascii="Times New Roman" w:hAnsi="Times New Roman" w:eastAsia="Times New Roman" w:cs="Times New Roman"/>
                <w:sz w:val="28"/>
                <w:szCs w:val="28"/>
              </w:rPr>
              <w:t>)</w:t>
            </w:r>
          </w:p>
        </w:tc>
        <w:tc>
          <w:tcPr>
            <w:tcW w:w="74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8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Fuel type of car</w:t>
            </w:r>
          </w:p>
        </w:tc>
      </w:tr>
      <w:tr>
        <w:tblPrEx>
          <w:tblCellMar>
            <w:top w:w="0" w:type="dxa"/>
            <w:left w:w="10" w:type="dxa"/>
            <w:bottom w:w="0" w:type="dxa"/>
            <w:right w:w="10" w:type="dxa"/>
          </w:tblCellMar>
        </w:tblPrEx>
        <w:trPr>
          <w:trHeight w:val="1" w:hRule="atLeast"/>
        </w:trPr>
        <w:tc>
          <w:tcPr>
            <w:tcW w:w="175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model_type</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w:t>
            </w:r>
            <w:r>
              <w:rPr>
                <w:rFonts w:hint="default" w:ascii="Times New Roman" w:hAnsi="Times New Roman" w:eastAsia="Times New Roman" w:cs="Times New Roman"/>
                <w:sz w:val="28"/>
                <w:szCs w:val="28"/>
                <w:lang w:val="en-IN"/>
              </w:rPr>
              <w:t>100</w:t>
            </w:r>
            <w:r>
              <w:rPr>
                <w:rFonts w:hint="default" w:ascii="Times New Roman" w:hAnsi="Times New Roman" w:eastAsia="Times New Roman" w:cs="Times New Roman"/>
                <w:sz w:val="28"/>
                <w:szCs w:val="28"/>
              </w:rPr>
              <w:t>)</w:t>
            </w:r>
          </w:p>
        </w:tc>
        <w:tc>
          <w:tcPr>
            <w:tcW w:w="74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89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5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Model type of car</w:t>
            </w:r>
          </w:p>
        </w:tc>
      </w:tr>
    </w:tbl>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keepNext/>
        <w:numPr>
          <w:ilvl w:val="0"/>
          <w:numId w:val="7"/>
        </w:numPr>
        <w:spacing w:line="240" w:lineRule="auto"/>
        <w:ind w:left="0" w:leftChars="0" w:firstLine="0" w:firstLineChars="0"/>
        <w:rPr>
          <w:rFonts w:hint="default" w:ascii="Times New Roman" w:hAnsi="Times New Roman" w:eastAsia="Calibri" w:cs="Times New Roman"/>
          <w:b/>
          <w:sz w:val="28"/>
          <w:szCs w:val="28"/>
          <w:lang w:val="en-IN"/>
        </w:rPr>
      </w:pPr>
      <w:r>
        <w:rPr>
          <w:rFonts w:hint="default" w:ascii="Times New Roman" w:hAnsi="Times New Roman" w:eastAsia="Calibri" w:cs="Times New Roman"/>
          <w:b/>
          <w:sz w:val="28"/>
          <w:szCs w:val="28"/>
        </w:rPr>
        <w:t xml:space="preserve"> </w:t>
      </w:r>
      <w:r>
        <w:rPr>
          <w:rFonts w:hint="default" w:ascii="Times New Roman" w:hAnsi="Times New Roman" w:eastAsia="Calibri" w:cs="Times New Roman"/>
          <w:b/>
          <w:sz w:val="28"/>
          <w:szCs w:val="28"/>
          <w:lang w:val="en-IN"/>
        </w:rPr>
        <w:t>Vehicles</w:t>
      </w:r>
    </w:p>
    <w:p>
      <w:pPr>
        <w:keepNext/>
        <w:numPr>
          <w:numId w:val="0"/>
        </w:numPr>
        <w:spacing w:line="240" w:lineRule="auto"/>
        <w:ind w:leftChars="0"/>
        <w:rPr>
          <w:rFonts w:hint="default" w:ascii="Times New Roman" w:hAnsi="Times New Roman" w:eastAsia="Calibri" w:cs="Times New Roman"/>
          <w:b/>
          <w:sz w:val="28"/>
          <w:szCs w:val="28"/>
          <w:lang w:val="en-IN"/>
        </w:rPr>
      </w:pPr>
    </w:p>
    <w:tbl>
      <w:tblPr>
        <w:tblStyle w:val="5"/>
        <w:tblW w:w="11327" w:type="dxa"/>
        <w:tblInd w:w="-1024" w:type="dxa"/>
        <w:tblLayout w:type="fixed"/>
        <w:tblCellMar>
          <w:top w:w="0" w:type="dxa"/>
          <w:left w:w="10" w:type="dxa"/>
          <w:bottom w:w="0" w:type="dxa"/>
          <w:right w:w="10" w:type="dxa"/>
        </w:tblCellMar>
      </w:tblPr>
      <w:tblGrid>
        <w:gridCol w:w="1654"/>
        <w:gridCol w:w="1772"/>
        <w:gridCol w:w="748"/>
        <w:gridCol w:w="1634"/>
        <w:gridCol w:w="821"/>
        <w:gridCol w:w="4698"/>
      </w:tblGrid>
      <w:tr>
        <w:tblPrEx>
          <w:tblCellMar>
            <w:top w:w="0" w:type="dxa"/>
            <w:left w:w="10" w:type="dxa"/>
            <w:bottom w:w="0" w:type="dxa"/>
            <w:right w:w="10" w:type="dxa"/>
          </w:tblCellMar>
        </w:tblPrEx>
        <w:trPr>
          <w:trHeight w:val="1" w:hRule="atLeast"/>
        </w:trPr>
        <w:tc>
          <w:tcPr>
            <w:tcW w:w="16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Field</w:t>
            </w:r>
          </w:p>
        </w:tc>
        <w:tc>
          <w:tcPr>
            <w:tcW w:w="17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Type</w:t>
            </w:r>
          </w:p>
        </w:tc>
        <w:tc>
          <w:tcPr>
            <w:tcW w:w="74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Null</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Key</w:t>
            </w:r>
          </w:p>
        </w:tc>
        <w:tc>
          <w:tcPr>
            <w:tcW w:w="82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Default</w:t>
            </w:r>
          </w:p>
        </w:tc>
        <w:tc>
          <w:tcPr>
            <w:tcW w:w="469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Description</w:t>
            </w:r>
          </w:p>
        </w:tc>
      </w:tr>
      <w:tr>
        <w:tblPrEx>
          <w:tblCellMar>
            <w:top w:w="0" w:type="dxa"/>
            <w:left w:w="10" w:type="dxa"/>
            <w:bottom w:w="0" w:type="dxa"/>
            <w:right w:w="10" w:type="dxa"/>
          </w:tblCellMar>
        </w:tblPrEx>
        <w:trPr>
          <w:trHeight w:val="1" w:hRule="atLeast"/>
        </w:trPr>
        <w:tc>
          <w:tcPr>
            <w:tcW w:w="16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id</w:t>
            </w:r>
          </w:p>
        </w:tc>
        <w:tc>
          <w:tcPr>
            <w:tcW w:w="17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4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Primary key</w:t>
            </w:r>
          </w:p>
        </w:tc>
        <w:tc>
          <w:tcPr>
            <w:tcW w:w="82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69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 xml:space="preserve">Vehicle id </w:t>
            </w:r>
          </w:p>
        </w:tc>
      </w:tr>
      <w:tr>
        <w:tblPrEx>
          <w:tblCellMar>
            <w:top w:w="0" w:type="dxa"/>
            <w:left w:w="10" w:type="dxa"/>
            <w:bottom w:w="0" w:type="dxa"/>
            <w:right w:w="10" w:type="dxa"/>
          </w:tblCellMar>
        </w:tblPrEx>
        <w:trPr>
          <w:trHeight w:val="1" w:hRule="atLeast"/>
        </w:trPr>
        <w:tc>
          <w:tcPr>
            <w:tcW w:w="16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carowner_id</w:t>
            </w:r>
          </w:p>
        </w:tc>
        <w:tc>
          <w:tcPr>
            <w:tcW w:w="17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4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r>
              <w:rPr>
                <w:rFonts w:hint="default" w:ascii="Times New Roman" w:hAnsi="Times New Roman" w:eastAsia="Times New Roman" w:cs="Times New Roman"/>
                <w:sz w:val="28"/>
                <w:szCs w:val="28"/>
              </w:rPr>
              <w:t>Foreign key</w:t>
            </w:r>
          </w:p>
        </w:tc>
        <w:tc>
          <w:tcPr>
            <w:tcW w:w="82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69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keepNext/>
              <w:spacing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lang w:val="en-IN"/>
              </w:rPr>
              <w:t>R</w:t>
            </w:r>
            <w:r>
              <w:rPr>
                <w:rFonts w:hint="default" w:ascii="Times New Roman" w:hAnsi="Times New Roman" w:eastAsia="Times New Roman" w:cs="Times New Roman"/>
                <w:sz w:val="28"/>
                <w:szCs w:val="28"/>
              </w:rPr>
              <w:t xml:space="preserve">eference to </w:t>
            </w:r>
            <w:r>
              <w:rPr>
                <w:rFonts w:hint="default" w:ascii="Times New Roman" w:hAnsi="Times New Roman" w:cs="Times New Roman"/>
                <w:sz w:val="28"/>
                <w:szCs w:val="28"/>
                <w:lang w:val="en-IN"/>
              </w:rPr>
              <w:t>Users_id</w:t>
            </w:r>
            <w:r>
              <w:rPr>
                <w:rFonts w:hint="default" w:ascii="Times New Roman" w:hAnsi="Times New Roman" w:eastAsia="Times New Roman" w:cs="Times New Roman"/>
                <w:sz w:val="28"/>
                <w:szCs w:val="28"/>
              </w:rPr>
              <w:t>(Tbl_</w:t>
            </w:r>
            <w:r>
              <w:rPr>
                <w:rFonts w:hint="default" w:ascii="Times New Roman" w:hAnsi="Times New Roman" w:eastAsia="Calibri" w:cs="Times New Roman"/>
                <w:b/>
                <w:sz w:val="28"/>
                <w:szCs w:val="28"/>
                <w:lang w:val="en-IN"/>
              </w:rPr>
              <w:t>users</w:t>
            </w:r>
            <w:r>
              <w:rPr>
                <w:rFonts w:hint="default" w:ascii="Times New Roman" w:hAnsi="Times New Roman" w:eastAsia="Times New Roman" w:cs="Times New Roman"/>
                <w:sz w:val="28"/>
                <w:szCs w:val="28"/>
              </w:rPr>
              <w:t>)</w:t>
            </w:r>
          </w:p>
        </w:tc>
      </w:tr>
      <w:tr>
        <w:tblPrEx>
          <w:tblCellMar>
            <w:top w:w="0" w:type="dxa"/>
            <w:left w:w="10" w:type="dxa"/>
            <w:bottom w:w="0" w:type="dxa"/>
            <w:right w:w="10" w:type="dxa"/>
          </w:tblCellMar>
        </w:tblPrEx>
        <w:trPr>
          <w:trHeight w:val="1" w:hRule="atLeast"/>
        </w:trPr>
        <w:tc>
          <w:tcPr>
            <w:tcW w:w="16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model_id</w:t>
            </w:r>
          </w:p>
        </w:tc>
        <w:tc>
          <w:tcPr>
            <w:tcW w:w="17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4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r>
              <w:rPr>
                <w:rFonts w:hint="default" w:ascii="Times New Roman" w:hAnsi="Times New Roman" w:eastAsia="Times New Roman" w:cs="Times New Roman"/>
                <w:sz w:val="28"/>
                <w:szCs w:val="28"/>
              </w:rPr>
              <w:t>Foreign key</w:t>
            </w:r>
          </w:p>
        </w:tc>
        <w:tc>
          <w:tcPr>
            <w:tcW w:w="82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69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R</w:t>
            </w:r>
            <w:r>
              <w:rPr>
                <w:rFonts w:hint="default" w:ascii="Times New Roman" w:hAnsi="Times New Roman" w:eastAsia="Times New Roman" w:cs="Times New Roman"/>
                <w:sz w:val="28"/>
                <w:szCs w:val="28"/>
              </w:rPr>
              <w:t xml:space="preserve">eference to </w:t>
            </w:r>
            <w:r>
              <w:rPr>
                <w:rFonts w:hint="default" w:ascii="Times New Roman" w:hAnsi="Times New Roman" w:eastAsia="Times New Roman" w:cs="Times New Roman"/>
                <w:sz w:val="28"/>
                <w:szCs w:val="28"/>
                <w:lang w:val="en-IN"/>
              </w:rPr>
              <w:t>Car_Model</w:t>
            </w:r>
            <w:r>
              <w:rPr>
                <w:rFonts w:hint="default" w:ascii="Times New Roman" w:hAnsi="Times New Roman" w:cs="Times New Roman"/>
                <w:sz w:val="28"/>
                <w:szCs w:val="28"/>
                <w:lang w:val="en-IN"/>
              </w:rPr>
              <w:t>_id</w:t>
            </w:r>
            <w:r>
              <w:rPr>
                <w:rFonts w:hint="default" w:ascii="Times New Roman" w:hAnsi="Times New Roman" w:eastAsia="Times New Roman" w:cs="Times New Roman"/>
                <w:sz w:val="28"/>
                <w:szCs w:val="28"/>
              </w:rPr>
              <w:t>(Tbl_</w:t>
            </w:r>
            <w:r>
              <w:rPr>
                <w:rFonts w:hint="default" w:ascii="Times New Roman" w:hAnsi="Times New Roman" w:eastAsia="Times New Roman" w:cs="Times New Roman"/>
                <w:sz w:val="28"/>
                <w:szCs w:val="28"/>
                <w:lang w:val="en-IN"/>
              </w:rPr>
              <w:t>c</w:t>
            </w:r>
            <w:r>
              <w:rPr>
                <w:rFonts w:hint="default" w:ascii="Times New Roman" w:hAnsi="Times New Roman" w:eastAsia="Calibri" w:cs="Times New Roman"/>
                <w:b/>
                <w:sz w:val="28"/>
                <w:szCs w:val="28"/>
              </w:rPr>
              <w:t>ar</w:t>
            </w:r>
            <w:r>
              <w:rPr>
                <w:rFonts w:hint="default" w:ascii="Times New Roman" w:hAnsi="Times New Roman" w:eastAsia="Calibri" w:cs="Times New Roman"/>
                <w:b/>
                <w:sz w:val="28"/>
                <w:szCs w:val="28"/>
                <w:lang w:val="en-IN"/>
              </w:rPr>
              <w:t>_model</w:t>
            </w:r>
            <w:r>
              <w:rPr>
                <w:rFonts w:hint="default" w:ascii="Times New Roman" w:hAnsi="Times New Roman" w:eastAsia="Calibri" w:cs="Times New Roman"/>
                <w:b/>
                <w:sz w:val="28"/>
                <w:szCs w:val="28"/>
              </w:rPr>
              <w:t>_</w:t>
            </w:r>
            <w:r>
              <w:rPr>
                <w:rFonts w:hint="default" w:ascii="Times New Roman" w:hAnsi="Times New Roman" w:eastAsia="Times New Roman" w:cs="Times New Roman"/>
                <w:sz w:val="28"/>
                <w:szCs w:val="28"/>
              </w:rPr>
              <w:t>)</w:t>
            </w:r>
          </w:p>
        </w:tc>
      </w:tr>
      <w:tr>
        <w:tblPrEx>
          <w:tblCellMar>
            <w:top w:w="0" w:type="dxa"/>
            <w:left w:w="10" w:type="dxa"/>
            <w:bottom w:w="0" w:type="dxa"/>
            <w:right w:w="10" w:type="dxa"/>
          </w:tblCellMar>
        </w:tblPrEx>
        <w:trPr>
          <w:trHeight w:val="1" w:hRule="atLeast"/>
        </w:trPr>
        <w:tc>
          <w:tcPr>
            <w:tcW w:w="16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year</w:t>
            </w:r>
          </w:p>
        </w:tc>
        <w:tc>
          <w:tcPr>
            <w:tcW w:w="17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4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82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69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Year of buying car</w:t>
            </w:r>
          </w:p>
        </w:tc>
      </w:tr>
      <w:tr>
        <w:tblPrEx>
          <w:tblCellMar>
            <w:top w:w="0" w:type="dxa"/>
            <w:left w:w="10" w:type="dxa"/>
            <w:bottom w:w="0" w:type="dxa"/>
            <w:right w:w="10" w:type="dxa"/>
          </w:tblCellMar>
        </w:tblPrEx>
        <w:trPr>
          <w:trHeight w:val="443" w:hRule="atLeast"/>
        </w:trPr>
        <w:tc>
          <w:tcPr>
            <w:tcW w:w="16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color</w:t>
            </w:r>
          </w:p>
        </w:tc>
        <w:tc>
          <w:tcPr>
            <w:tcW w:w="17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w:t>
            </w:r>
            <w:r>
              <w:rPr>
                <w:rFonts w:hint="default" w:ascii="Times New Roman" w:hAnsi="Times New Roman" w:eastAsia="Times New Roman" w:cs="Times New Roman"/>
                <w:sz w:val="28"/>
                <w:szCs w:val="28"/>
                <w:lang w:val="en-IN"/>
              </w:rPr>
              <w:t>45</w:t>
            </w:r>
            <w:r>
              <w:rPr>
                <w:rFonts w:hint="default" w:ascii="Times New Roman" w:hAnsi="Times New Roman" w:eastAsia="Times New Roman" w:cs="Times New Roman"/>
                <w:sz w:val="28"/>
                <w:szCs w:val="28"/>
              </w:rPr>
              <w:t>)</w:t>
            </w:r>
          </w:p>
        </w:tc>
        <w:tc>
          <w:tcPr>
            <w:tcW w:w="74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82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69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Color of car</w:t>
            </w:r>
          </w:p>
        </w:tc>
      </w:tr>
      <w:tr>
        <w:tblPrEx>
          <w:tblCellMar>
            <w:top w:w="0" w:type="dxa"/>
            <w:left w:w="10" w:type="dxa"/>
            <w:bottom w:w="0" w:type="dxa"/>
            <w:right w:w="10" w:type="dxa"/>
          </w:tblCellMar>
        </w:tblPrEx>
        <w:trPr>
          <w:trHeight w:val="1" w:hRule="atLeast"/>
        </w:trPr>
        <w:tc>
          <w:tcPr>
            <w:tcW w:w="16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rc-book</w:t>
            </w:r>
          </w:p>
        </w:tc>
        <w:tc>
          <w:tcPr>
            <w:tcW w:w="177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w:t>
            </w:r>
            <w:r>
              <w:rPr>
                <w:rFonts w:hint="default" w:ascii="Times New Roman" w:hAnsi="Times New Roman" w:eastAsia="Times New Roman" w:cs="Times New Roman"/>
                <w:sz w:val="28"/>
                <w:szCs w:val="28"/>
                <w:lang w:val="en-IN"/>
              </w:rPr>
              <w:t>200</w:t>
            </w:r>
            <w:r>
              <w:rPr>
                <w:rFonts w:hint="default" w:ascii="Times New Roman" w:hAnsi="Times New Roman" w:eastAsia="Times New Roman" w:cs="Times New Roman"/>
                <w:sz w:val="28"/>
                <w:szCs w:val="28"/>
              </w:rPr>
              <w:t>)</w:t>
            </w:r>
          </w:p>
        </w:tc>
        <w:tc>
          <w:tcPr>
            <w:tcW w:w="74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3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82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69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Registration card of car owner </w:t>
            </w:r>
          </w:p>
        </w:tc>
      </w:tr>
    </w:tbl>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keepNext/>
        <w:spacing w:line="240" w:lineRule="auto"/>
        <w:rPr>
          <w:rFonts w:hint="default" w:ascii="Times New Roman" w:hAnsi="Times New Roman" w:eastAsia="Calibri" w:cs="Times New Roman"/>
          <w:b/>
          <w:sz w:val="28"/>
          <w:szCs w:val="28"/>
          <w:lang w:val="en-IN"/>
        </w:rPr>
      </w:pPr>
    </w:p>
    <w:p>
      <w:pPr>
        <w:keepNext/>
        <w:spacing w:line="240" w:lineRule="auto"/>
        <w:rPr>
          <w:rFonts w:hint="default" w:ascii="Times New Roman" w:hAnsi="Times New Roman" w:eastAsia="Calibri" w:cs="Times New Roman"/>
          <w:b/>
          <w:sz w:val="28"/>
          <w:szCs w:val="28"/>
          <w:lang w:val="en-IN"/>
        </w:rPr>
      </w:pPr>
    </w:p>
    <w:p>
      <w:pPr>
        <w:keepNext/>
        <w:spacing w:line="240" w:lineRule="auto"/>
        <w:rPr>
          <w:rFonts w:hint="default" w:ascii="Times New Roman" w:hAnsi="Times New Roman" w:eastAsia="Calibri" w:cs="Times New Roman"/>
          <w:b/>
          <w:sz w:val="28"/>
          <w:szCs w:val="28"/>
          <w:lang w:val="en-IN"/>
        </w:rPr>
      </w:pPr>
      <w:r>
        <w:rPr>
          <w:rFonts w:hint="default" w:ascii="Times New Roman" w:hAnsi="Times New Roman" w:eastAsia="Calibri" w:cs="Times New Roman"/>
          <w:b/>
          <w:sz w:val="28"/>
          <w:szCs w:val="28"/>
          <w:lang w:val="en-IN"/>
        </w:rPr>
        <w:t>8</w:t>
      </w:r>
      <w:r>
        <w:rPr>
          <w:rFonts w:hint="default" w:ascii="Times New Roman" w:hAnsi="Times New Roman" w:eastAsia="Calibri" w:cs="Times New Roman"/>
          <w:b/>
          <w:sz w:val="28"/>
          <w:szCs w:val="28"/>
        </w:rPr>
        <w:t>]</w:t>
      </w:r>
      <w:r>
        <w:rPr>
          <w:rFonts w:hint="default" w:ascii="Times New Roman" w:hAnsi="Times New Roman" w:eastAsia="Calibri" w:cs="Times New Roman"/>
          <w:b/>
          <w:sz w:val="28"/>
          <w:szCs w:val="28"/>
        </w:rPr>
        <w:tab/>
      </w:r>
      <w:r>
        <w:rPr>
          <w:rFonts w:hint="default" w:ascii="Times New Roman" w:hAnsi="Times New Roman" w:eastAsia="Calibri" w:cs="Times New Roman"/>
          <w:b/>
          <w:sz w:val="28"/>
          <w:szCs w:val="28"/>
        </w:rPr>
        <w:t xml:space="preserve"> </w:t>
      </w:r>
      <w:r>
        <w:rPr>
          <w:rFonts w:hint="default" w:ascii="Times New Roman" w:hAnsi="Times New Roman" w:eastAsia="Calibri" w:cs="Times New Roman"/>
          <w:b/>
          <w:sz w:val="28"/>
          <w:szCs w:val="28"/>
          <w:lang w:val="en-IN"/>
        </w:rPr>
        <w:t>Rides</w:t>
      </w:r>
    </w:p>
    <w:tbl>
      <w:tblPr>
        <w:tblStyle w:val="5"/>
        <w:tblW w:w="11510" w:type="dxa"/>
        <w:jc w:val="center"/>
        <w:tblLayout w:type="fixed"/>
        <w:tblCellMar>
          <w:top w:w="0" w:type="dxa"/>
          <w:left w:w="10" w:type="dxa"/>
          <w:bottom w:w="0" w:type="dxa"/>
          <w:right w:w="10" w:type="dxa"/>
        </w:tblCellMar>
      </w:tblPr>
      <w:tblGrid>
        <w:gridCol w:w="2133"/>
        <w:gridCol w:w="1464"/>
        <w:gridCol w:w="864"/>
        <w:gridCol w:w="1752"/>
        <w:gridCol w:w="1200"/>
        <w:gridCol w:w="4097"/>
      </w:tblGrid>
      <w:tr>
        <w:tblPrEx>
          <w:tblCellMar>
            <w:top w:w="0" w:type="dxa"/>
            <w:left w:w="10" w:type="dxa"/>
            <w:bottom w:w="0" w:type="dxa"/>
            <w:right w:w="10" w:type="dxa"/>
          </w:tblCellMar>
        </w:tblPrEx>
        <w:trPr>
          <w:trHeight w:val="578" w:hRule="atLeast"/>
          <w:jc w:val="center"/>
        </w:trPr>
        <w:tc>
          <w:tcPr>
            <w:tcW w:w="213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Field</w:t>
            </w:r>
          </w:p>
        </w:tc>
        <w:tc>
          <w:tcPr>
            <w:tcW w:w="14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Type</w:t>
            </w:r>
          </w:p>
        </w:tc>
        <w:tc>
          <w:tcPr>
            <w:tcW w:w="8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Null</w:t>
            </w:r>
          </w:p>
        </w:tc>
        <w:tc>
          <w:tcPr>
            <w:tcW w:w="17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Key</w:t>
            </w:r>
          </w:p>
        </w:tc>
        <w:tc>
          <w:tcPr>
            <w:tcW w:w="12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Default</w:t>
            </w:r>
          </w:p>
        </w:tc>
        <w:tc>
          <w:tcPr>
            <w:tcW w:w="40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Description</w:t>
            </w:r>
          </w:p>
        </w:tc>
      </w:tr>
      <w:tr>
        <w:tblPrEx>
          <w:tblCellMar>
            <w:top w:w="0" w:type="dxa"/>
            <w:left w:w="10" w:type="dxa"/>
            <w:bottom w:w="0" w:type="dxa"/>
            <w:right w:w="10" w:type="dxa"/>
          </w:tblCellMar>
        </w:tblPrEx>
        <w:trPr>
          <w:trHeight w:val="590" w:hRule="atLeast"/>
          <w:jc w:val="center"/>
        </w:trPr>
        <w:tc>
          <w:tcPr>
            <w:tcW w:w="213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id</w:t>
            </w:r>
          </w:p>
        </w:tc>
        <w:tc>
          <w:tcPr>
            <w:tcW w:w="14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8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7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Primary key</w:t>
            </w:r>
          </w:p>
        </w:tc>
        <w:tc>
          <w:tcPr>
            <w:tcW w:w="12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0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Ride Id</w:t>
            </w:r>
          </w:p>
        </w:tc>
      </w:tr>
      <w:tr>
        <w:tblPrEx>
          <w:tblCellMar>
            <w:top w:w="0" w:type="dxa"/>
            <w:left w:w="10" w:type="dxa"/>
            <w:bottom w:w="0" w:type="dxa"/>
            <w:right w:w="10" w:type="dxa"/>
          </w:tblCellMar>
        </w:tblPrEx>
        <w:trPr>
          <w:trHeight w:val="834" w:hRule="atLeast"/>
          <w:jc w:val="center"/>
        </w:trPr>
        <w:tc>
          <w:tcPr>
            <w:tcW w:w="213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carowner_id</w:t>
            </w:r>
          </w:p>
        </w:tc>
        <w:tc>
          <w:tcPr>
            <w:tcW w:w="14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8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7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r>
              <w:rPr>
                <w:rFonts w:hint="default" w:ascii="Times New Roman" w:hAnsi="Times New Roman" w:eastAsia="Times New Roman" w:cs="Times New Roman"/>
                <w:sz w:val="28"/>
                <w:szCs w:val="28"/>
              </w:rPr>
              <w:t>Foreign key</w:t>
            </w:r>
          </w:p>
        </w:tc>
        <w:tc>
          <w:tcPr>
            <w:tcW w:w="12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0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Reference to </w:t>
            </w:r>
            <w:r>
              <w:rPr>
                <w:rFonts w:hint="default" w:ascii="Times New Roman" w:hAnsi="Times New Roman" w:eastAsia="Times New Roman" w:cs="Times New Roman"/>
                <w:sz w:val="28"/>
                <w:szCs w:val="28"/>
                <w:lang w:val="en-IN"/>
              </w:rPr>
              <w:t>C</w:t>
            </w:r>
            <w:r>
              <w:rPr>
                <w:rFonts w:hint="default" w:ascii="Times New Roman" w:hAnsi="Times New Roman" w:cs="Times New Roman"/>
                <w:sz w:val="28"/>
                <w:szCs w:val="28"/>
                <w:lang w:val="en-IN"/>
              </w:rPr>
              <w:t>arowner_id</w:t>
            </w:r>
            <w:r>
              <w:rPr>
                <w:rFonts w:hint="default" w:ascii="Times New Roman" w:hAnsi="Times New Roman" w:eastAsia="Times New Roman" w:cs="Times New Roman"/>
                <w:sz w:val="28"/>
                <w:szCs w:val="28"/>
              </w:rPr>
              <w:t>(</w:t>
            </w:r>
            <w:r>
              <w:rPr>
                <w:rFonts w:hint="default" w:ascii="Times New Roman" w:hAnsi="Times New Roman" w:eastAsia="Times New Roman" w:cs="Times New Roman"/>
                <w:sz w:val="28"/>
                <w:szCs w:val="28"/>
                <w:lang w:val="en-IN"/>
              </w:rPr>
              <w:t>Users</w:t>
            </w:r>
            <w:r>
              <w:rPr>
                <w:rFonts w:hint="default" w:ascii="Times New Roman" w:hAnsi="Times New Roman" w:eastAsia="Times New Roman" w:cs="Times New Roman"/>
                <w:sz w:val="28"/>
                <w:szCs w:val="28"/>
              </w:rPr>
              <w:t>_</w:t>
            </w:r>
            <w:r>
              <w:rPr>
                <w:rFonts w:hint="default" w:ascii="Times New Roman" w:hAnsi="Times New Roman" w:eastAsia="Times New Roman" w:cs="Times New Roman"/>
                <w:sz w:val="28"/>
                <w:szCs w:val="28"/>
                <w:lang w:val="en-IN"/>
              </w:rPr>
              <w:t>Tbl</w:t>
            </w:r>
            <w:r>
              <w:rPr>
                <w:rFonts w:hint="default" w:ascii="Times New Roman" w:hAnsi="Times New Roman" w:eastAsia="Times New Roman" w:cs="Times New Roman"/>
                <w:sz w:val="28"/>
                <w:szCs w:val="28"/>
              </w:rPr>
              <w:t>)</w:t>
            </w:r>
          </w:p>
        </w:tc>
      </w:tr>
      <w:tr>
        <w:tblPrEx>
          <w:tblCellMar>
            <w:top w:w="0" w:type="dxa"/>
            <w:left w:w="10" w:type="dxa"/>
            <w:bottom w:w="0" w:type="dxa"/>
            <w:right w:w="10" w:type="dxa"/>
          </w:tblCellMar>
        </w:tblPrEx>
        <w:trPr>
          <w:trHeight w:val="834" w:hRule="atLeast"/>
          <w:jc w:val="center"/>
        </w:trPr>
        <w:tc>
          <w:tcPr>
            <w:tcW w:w="213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start_Location</w:t>
            </w:r>
          </w:p>
        </w:tc>
        <w:tc>
          <w:tcPr>
            <w:tcW w:w="14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rPr>
              <w:t>Integer</w:t>
            </w:r>
          </w:p>
        </w:tc>
        <w:tc>
          <w:tcPr>
            <w:tcW w:w="8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7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r>
              <w:rPr>
                <w:rFonts w:hint="default" w:ascii="Times New Roman" w:hAnsi="Times New Roman" w:eastAsia="Times New Roman" w:cs="Times New Roman"/>
                <w:sz w:val="28"/>
                <w:szCs w:val="28"/>
              </w:rPr>
              <w:t>Foreign key</w:t>
            </w:r>
          </w:p>
        </w:tc>
        <w:tc>
          <w:tcPr>
            <w:tcW w:w="12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0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Reference to </w:t>
            </w:r>
            <w:r>
              <w:rPr>
                <w:rFonts w:hint="default" w:ascii="Times New Roman" w:hAnsi="Times New Roman" w:eastAsia="Times New Roman" w:cs="Times New Roman"/>
                <w:sz w:val="28"/>
                <w:szCs w:val="28"/>
                <w:lang w:val="en-IN"/>
              </w:rPr>
              <w:t xml:space="preserve">Cid </w:t>
            </w:r>
            <w:r>
              <w:rPr>
                <w:rFonts w:hint="default" w:ascii="Times New Roman" w:hAnsi="Times New Roman" w:eastAsia="Times New Roman" w:cs="Times New Roman"/>
                <w:sz w:val="28"/>
                <w:szCs w:val="28"/>
              </w:rPr>
              <w:t>(Tbl_</w:t>
            </w:r>
            <w:r>
              <w:rPr>
                <w:rFonts w:hint="default" w:ascii="Times New Roman" w:hAnsi="Times New Roman" w:eastAsia="Times New Roman" w:cs="Times New Roman"/>
                <w:sz w:val="28"/>
                <w:szCs w:val="28"/>
                <w:lang w:val="en-IN"/>
              </w:rPr>
              <w:t>City</w:t>
            </w:r>
            <w:r>
              <w:rPr>
                <w:rFonts w:hint="default" w:ascii="Times New Roman" w:hAnsi="Times New Roman" w:eastAsia="Times New Roman" w:cs="Times New Roman"/>
                <w:sz w:val="28"/>
                <w:szCs w:val="28"/>
              </w:rPr>
              <w:t>)</w:t>
            </w:r>
          </w:p>
        </w:tc>
      </w:tr>
      <w:tr>
        <w:tblPrEx>
          <w:tblCellMar>
            <w:top w:w="0" w:type="dxa"/>
            <w:left w:w="10" w:type="dxa"/>
            <w:bottom w:w="0" w:type="dxa"/>
            <w:right w:w="10" w:type="dxa"/>
          </w:tblCellMar>
        </w:tblPrEx>
        <w:trPr>
          <w:trHeight w:val="834" w:hRule="atLeast"/>
          <w:jc w:val="center"/>
        </w:trPr>
        <w:tc>
          <w:tcPr>
            <w:tcW w:w="213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end_Location</w:t>
            </w:r>
          </w:p>
        </w:tc>
        <w:tc>
          <w:tcPr>
            <w:tcW w:w="14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8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7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r>
              <w:rPr>
                <w:rFonts w:hint="default" w:ascii="Times New Roman" w:hAnsi="Times New Roman" w:eastAsia="Times New Roman" w:cs="Times New Roman"/>
                <w:sz w:val="28"/>
                <w:szCs w:val="28"/>
              </w:rPr>
              <w:t>Foreign key</w:t>
            </w:r>
          </w:p>
        </w:tc>
        <w:tc>
          <w:tcPr>
            <w:tcW w:w="12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0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Reference to </w:t>
            </w:r>
            <w:r>
              <w:rPr>
                <w:rFonts w:hint="default" w:ascii="Times New Roman" w:hAnsi="Times New Roman" w:eastAsia="Times New Roman" w:cs="Times New Roman"/>
                <w:sz w:val="28"/>
                <w:szCs w:val="28"/>
                <w:lang w:val="en-IN"/>
              </w:rPr>
              <w:t xml:space="preserve">Cid </w:t>
            </w:r>
            <w:r>
              <w:rPr>
                <w:rFonts w:hint="default" w:ascii="Times New Roman" w:hAnsi="Times New Roman" w:eastAsia="Times New Roman" w:cs="Times New Roman"/>
                <w:sz w:val="28"/>
                <w:szCs w:val="28"/>
              </w:rPr>
              <w:t>(Tbl_</w:t>
            </w:r>
            <w:r>
              <w:rPr>
                <w:rFonts w:hint="default" w:ascii="Times New Roman" w:hAnsi="Times New Roman" w:eastAsia="Times New Roman" w:cs="Times New Roman"/>
                <w:sz w:val="28"/>
                <w:szCs w:val="28"/>
                <w:lang w:val="en-IN"/>
              </w:rPr>
              <w:t>City</w:t>
            </w:r>
            <w:r>
              <w:rPr>
                <w:rFonts w:hint="default" w:ascii="Times New Roman" w:hAnsi="Times New Roman" w:eastAsia="Times New Roman" w:cs="Times New Roman"/>
                <w:sz w:val="28"/>
                <w:szCs w:val="28"/>
              </w:rPr>
              <w:t>)</w:t>
            </w:r>
          </w:p>
        </w:tc>
      </w:tr>
      <w:tr>
        <w:tblPrEx>
          <w:tblCellMar>
            <w:top w:w="0" w:type="dxa"/>
            <w:left w:w="10" w:type="dxa"/>
            <w:bottom w:w="0" w:type="dxa"/>
            <w:right w:w="10" w:type="dxa"/>
          </w:tblCellMar>
        </w:tblPrEx>
        <w:trPr>
          <w:trHeight w:val="590" w:hRule="atLeast"/>
          <w:jc w:val="center"/>
        </w:trPr>
        <w:tc>
          <w:tcPr>
            <w:tcW w:w="213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vehicle_id</w:t>
            </w:r>
          </w:p>
        </w:tc>
        <w:tc>
          <w:tcPr>
            <w:tcW w:w="14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8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7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Foreign key</w:t>
            </w:r>
          </w:p>
        </w:tc>
        <w:tc>
          <w:tcPr>
            <w:tcW w:w="12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0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 xml:space="preserve">Reference to </w:t>
            </w:r>
            <w:r>
              <w:rPr>
                <w:rFonts w:hint="default" w:ascii="Times New Roman" w:hAnsi="Times New Roman" w:eastAsia="Times New Roman" w:cs="Times New Roman"/>
                <w:sz w:val="28"/>
                <w:szCs w:val="28"/>
                <w:lang w:val="en-IN"/>
              </w:rPr>
              <w:t xml:space="preserve">Vid </w:t>
            </w:r>
            <w:r>
              <w:rPr>
                <w:rFonts w:hint="default" w:ascii="Times New Roman" w:hAnsi="Times New Roman" w:eastAsia="Times New Roman" w:cs="Times New Roman"/>
                <w:sz w:val="28"/>
                <w:szCs w:val="28"/>
              </w:rPr>
              <w:t>(Tbl_</w:t>
            </w:r>
            <w:r>
              <w:rPr>
                <w:rFonts w:hint="default" w:ascii="Times New Roman" w:hAnsi="Times New Roman" w:eastAsia="Times New Roman" w:cs="Times New Roman"/>
                <w:sz w:val="28"/>
                <w:szCs w:val="28"/>
                <w:lang w:val="en-IN"/>
              </w:rPr>
              <w:t>Vehicle</w:t>
            </w:r>
            <w:r>
              <w:rPr>
                <w:rFonts w:hint="default" w:ascii="Times New Roman" w:hAnsi="Times New Roman" w:eastAsia="Times New Roman" w:cs="Times New Roman"/>
                <w:sz w:val="28"/>
                <w:szCs w:val="28"/>
              </w:rPr>
              <w:t>)</w:t>
            </w:r>
          </w:p>
        </w:tc>
      </w:tr>
      <w:tr>
        <w:tblPrEx>
          <w:tblCellMar>
            <w:top w:w="0" w:type="dxa"/>
            <w:left w:w="10" w:type="dxa"/>
            <w:bottom w:w="0" w:type="dxa"/>
            <w:right w:w="10" w:type="dxa"/>
          </w:tblCellMar>
        </w:tblPrEx>
        <w:trPr>
          <w:trHeight w:val="756" w:hRule="atLeast"/>
          <w:jc w:val="center"/>
        </w:trPr>
        <w:tc>
          <w:tcPr>
            <w:tcW w:w="213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time_and _date_of_departure</w:t>
            </w:r>
          </w:p>
        </w:tc>
        <w:tc>
          <w:tcPr>
            <w:tcW w:w="14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IN"/>
              </w:rPr>
              <w:t>DateTime</w:t>
            </w:r>
          </w:p>
        </w:tc>
        <w:tc>
          <w:tcPr>
            <w:tcW w:w="8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7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p>
        </w:tc>
        <w:tc>
          <w:tcPr>
            <w:tcW w:w="12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0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Time and date of departure</w:t>
            </w:r>
          </w:p>
        </w:tc>
      </w:tr>
      <w:tr>
        <w:tblPrEx>
          <w:tblCellMar>
            <w:top w:w="0" w:type="dxa"/>
            <w:left w:w="10" w:type="dxa"/>
            <w:bottom w:w="0" w:type="dxa"/>
            <w:right w:w="10" w:type="dxa"/>
          </w:tblCellMar>
        </w:tblPrEx>
        <w:trPr>
          <w:trHeight w:val="321" w:hRule="atLeast"/>
          <w:jc w:val="center"/>
        </w:trPr>
        <w:tc>
          <w:tcPr>
            <w:tcW w:w="213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time_of_arival</w:t>
            </w:r>
          </w:p>
        </w:tc>
        <w:tc>
          <w:tcPr>
            <w:tcW w:w="14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datetime</w:t>
            </w:r>
          </w:p>
        </w:tc>
        <w:tc>
          <w:tcPr>
            <w:tcW w:w="8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7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2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0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Arrival time</w:t>
            </w:r>
          </w:p>
        </w:tc>
      </w:tr>
      <w:tr>
        <w:tblPrEx>
          <w:tblCellMar>
            <w:top w:w="0" w:type="dxa"/>
            <w:left w:w="10" w:type="dxa"/>
            <w:bottom w:w="0" w:type="dxa"/>
            <w:right w:w="10" w:type="dxa"/>
          </w:tblCellMar>
        </w:tblPrEx>
        <w:trPr>
          <w:trHeight w:val="458" w:hRule="atLeast"/>
          <w:jc w:val="center"/>
        </w:trPr>
        <w:tc>
          <w:tcPr>
            <w:tcW w:w="213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price_per_seat</w:t>
            </w:r>
          </w:p>
        </w:tc>
        <w:tc>
          <w:tcPr>
            <w:tcW w:w="14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lang w:val="en-IN"/>
              </w:rPr>
              <w:t>Varchar(100)</w:t>
            </w:r>
          </w:p>
        </w:tc>
        <w:tc>
          <w:tcPr>
            <w:tcW w:w="8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7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2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0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Price per seat amount</w:t>
            </w:r>
          </w:p>
        </w:tc>
      </w:tr>
      <w:tr>
        <w:tblPrEx>
          <w:tblCellMar>
            <w:top w:w="0" w:type="dxa"/>
            <w:left w:w="10" w:type="dxa"/>
            <w:bottom w:w="0" w:type="dxa"/>
            <w:right w:w="10" w:type="dxa"/>
          </w:tblCellMar>
        </w:tblPrEx>
        <w:trPr>
          <w:trHeight w:val="578" w:hRule="atLeast"/>
          <w:jc w:val="center"/>
        </w:trPr>
        <w:tc>
          <w:tcPr>
            <w:tcW w:w="213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Available_seats</w:t>
            </w:r>
          </w:p>
        </w:tc>
        <w:tc>
          <w:tcPr>
            <w:tcW w:w="14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Varchar(100)</w:t>
            </w:r>
          </w:p>
        </w:tc>
        <w:tc>
          <w:tcPr>
            <w:tcW w:w="8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No</w:t>
            </w:r>
          </w:p>
        </w:tc>
        <w:tc>
          <w:tcPr>
            <w:tcW w:w="17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2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Null</w:t>
            </w:r>
          </w:p>
        </w:tc>
        <w:tc>
          <w:tcPr>
            <w:tcW w:w="40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Total available seats in car</w:t>
            </w:r>
          </w:p>
        </w:tc>
      </w:tr>
      <w:tr>
        <w:tblPrEx>
          <w:tblCellMar>
            <w:top w:w="0" w:type="dxa"/>
            <w:left w:w="10" w:type="dxa"/>
            <w:bottom w:w="0" w:type="dxa"/>
            <w:right w:w="10" w:type="dxa"/>
          </w:tblCellMar>
        </w:tblPrEx>
        <w:trPr>
          <w:trHeight w:val="632" w:hRule="atLeast"/>
          <w:jc w:val="center"/>
        </w:trPr>
        <w:tc>
          <w:tcPr>
            <w:tcW w:w="213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 status</w:t>
            </w:r>
          </w:p>
        </w:tc>
        <w:tc>
          <w:tcPr>
            <w:tcW w:w="14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rPr>
              <w:t>Varchar(100)</w:t>
            </w:r>
          </w:p>
        </w:tc>
        <w:tc>
          <w:tcPr>
            <w:tcW w:w="86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Yes</w:t>
            </w:r>
          </w:p>
        </w:tc>
        <w:tc>
          <w:tcPr>
            <w:tcW w:w="17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20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Null</w:t>
            </w:r>
          </w:p>
        </w:tc>
        <w:tc>
          <w:tcPr>
            <w:tcW w:w="409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Ride is confirmed or not</w:t>
            </w:r>
          </w:p>
        </w:tc>
      </w:tr>
    </w:tbl>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keepNext/>
        <w:numPr>
          <w:ilvl w:val="0"/>
          <w:numId w:val="7"/>
        </w:numPr>
        <w:spacing w:line="240" w:lineRule="auto"/>
        <w:ind w:left="0" w:leftChars="0" w:firstLine="0" w:firstLineChars="0"/>
        <w:rPr>
          <w:rFonts w:hint="default" w:ascii="Times New Roman" w:hAnsi="Times New Roman" w:eastAsia="Calibri" w:cs="Times New Roman"/>
          <w:b/>
          <w:sz w:val="28"/>
          <w:szCs w:val="28"/>
          <w:lang w:val="en-IN"/>
        </w:rPr>
      </w:pPr>
      <w:r>
        <w:rPr>
          <w:rFonts w:hint="default" w:ascii="Times New Roman" w:hAnsi="Times New Roman" w:eastAsia="Calibri" w:cs="Times New Roman"/>
          <w:b/>
          <w:sz w:val="28"/>
          <w:szCs w:val="28"/>
        </w:rPr>
        <w:t xml:space="preserve"> </w:t>
      </w:r>
      <w:r>
        <w:rPr>
          <w:rFonts w:hint="default" w:ascii="Times New Roman" w:hAnsi="Times New Roman" w:eastAsia="Calibri" w:cs="Times New Roman"/>
          <w:b/>
          <w:sz w:val="28"/>
          <w:szCs w:val="28"/>
          <w:lang w:val="en-IN"/>
        </w:rPr>
        <w:t>Booking</w:t>
      </w:r>
    </w:p>
    <w:p>
      <w:pPr>
        <w:keepNext/>
        <w:numPr>
          <w:numId w:val="0"/>
        </w:numPr>
        <w:spacing w:line="240" w:lineRule="auto"/>
        <w:ind w:leftChars="0"/>
        <w:rPr>
          <w:rFonts w:hint="default" w:ascii="Times New Roman" w:hAnsi="Times New Roman" w:eastAsia="Calibri" w:cs="Times New Roman"/>
          <w:b/>
          <w:sz w:val="28"/>
          <w:szCs w:val="28"/>
          <w:lang w:val="en-IN"/>
        </w:rPr>
      </w:pPr>
    </w:p>
    <w:tbl>
      <w:tblPr>
        <w:tblStyle w:val="5"/>
        <w:tblW w:w="11396" w:type="dxa"/>
        <w:tblInd w:w="-1083" w:type="dxa"/>
        <w:tblLayout w:type="fixed"/>
        <w:tblCellMar>
          <w:top w:w="0" w:type="dxa"/>
          <w:left w:w="10" w:type="dxa"/>
          <w:bottom w:w="0" w:type="dxa"/>
          <w:right w:w="10" w:type="dxa"/>
        </w:tblCellMar>
      </w:tblPr>
      <w:tblGrid>
        <w:gridCol w:w="1740"/>
        <w:gridCol w:w="1745"/>
        <w:gridCol w:w="711"/>
        <w:gridCol w:w="1615"/>
        <w:gridCol w:w="1117"/>
        <w:gridCol w:w="4468"/>
      </w:tblGrid>
      <w:tr>
        <w:tblPrEx>
          <w:tblCellMar>
            <w:top w:w="0" w:type="dxa"/>
            <w:left w:w="10" w:type="dxa"/>
            <w:bottom w:w="0" w:type="dxa"/>
            <w:right w:w="10" w:type="dxa"/>
          </w:tblCellMar>
        </w:tblPrEx>
        <w:trPr>
          <w:trHeight w:val="1" w:hRule="atLeast"/>
        </w:trPr>
        <w:tc>
          <w:tcPr>
            <w:tcW w:w="174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Field</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Type</w:t>
            </w:r>
          </w:p>
        </w:tc>
        <w:tc>
          <w:tcPr>
            <w:tcW w:w="71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Null</w:t>
            </w:r>
          </w:p>
        </w:tc>
        <w:tc>
          <w:tcPr>
            <w:tcW w:w="161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Key</w:t>
            </w: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Default</w:t>
            </w:r>
          </w:p>
        </w:tc>
        <w:tc>
          <w:tcPr>
            <w:tcW w:w="446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Description</w:t>
            </w:r>
          </w:p>
        </w:tc>
      </w:tr>
      <w:tr>
        <w:tblPrEx>
          <w:tblCellMar>
            <w:top w:w="0" w:type="dxa"/>
            <w:left w:w="10" w:type="dxa"/>
            <w:bottom w:w="0" w:type="dxa"/>
            <w:right w:w="10" w:type="dxa"/>
          </w:tblCellMar>
        </w:tblPrEx>
        <w:trPr>
          <w:trHeight w:val="1" w:hRule="atLeast"/>
        </w:trPr>
        <w:tc>
          <w:tcPr>
            <w:tcW w:w="174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id</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1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1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Primary key</w:t>
            </w: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46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lang w:val="en-IN"/>
              </w:rPr>
              <w:t xml:space="preserve">Booking </w:t>
            </w:r>
            <w:r>
              <w:rPr>
                <w:rFonts w:hint="default" w:ascii="Times New Roman" w:hAnsi="Times New Roman" w:eastAsia="Times New Roman" w:cs="Times New Roman"/>
                <w:sz w:val="28"/>
                <w:szCs w:val="28"/>
              </w:rPr>
              <w:t>ID</w:t>
            </w:r>
          </w:p>
        </w:tc>
      </w:tr>
      <w:tr>
        <w:tblPrEx>
          <w:tblCellMar>
            <w:top w:w="0" w:type="dxa"/>
            <w:left w:w="10" w:type="dxa"/>
            <w:bottom w:w="0" w:type="dxa"/>
            <w:right w:w="10" w:type="dxa"/>
          </w:tblCellMar>
        </w:tblPrEx>
        <w:trPr>
          <w:trHeight w:val="1" w:hRule="atLeast"/>
        </w:trPr>
        <w:tc>
          <w:tcPr>
            <w:tcW w:w="174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passenger_id</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1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1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lang w:val="en-IN"/>
              </w:rPr>
            </w:pPr>
            <w:r>
              <w:rPr>
                <w:rFonts w:hint="default" w:ascii="Times New Roman" w:hAnsi="Times New Roman" w:eastAsia="Times New Roman" w:cs="Times New Roman"/>
                <w:sz w:val="28"/>
                <w:szCs w:val="28"/>
                <w:lang w:val="en-IN"/>
              </w:rPr>
              <w:t>F</w:t>
            </w:r>
            <w:r>
              <w:rPr>
                <w:rFonts w:hint="default" w:ascii="Times New Roman" w:hAnsi="Times New Roman" w:eastAsia="Times New Roman" w:cs="Times New Roman"/>
                <w:sz w:val="28"/>
                <w:szCs w:val="28"/>
              </w:rPr>
              <w:t>oreign key</w:t>
            </w: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46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Reference</w:t>
            </w:r>
            <w:r>
              <w:rPr>
                <w:rFonts w:hint="default" w:ascii="Times New Roman" w:hAnsi="Times New Roman" w:eastAsia="Times New Roman" w:cs="Times New Roman"/>
                <w:sz w:val="28"/>
                <w:szCs w:val="28"/>
                <w:lang w:val="en-IN"/>
              </w:rPr>
              <w:t xml:space="preserve"> </w:t>
            </w:r>
            <w:r>
              <w:rPr>
                <w:rFonts w:hint="default" w:ascii="Times New Roman" w:hAnsi="Times New Roman" w:eastAsia="Times New Roman" w:cs="Times New Roman"/>
                <w:sz w:val="28"/>
                <w:szCs w:val="28"/>
              </w:rPr>
              <w:t xml:space="preserve">to </w:t>
            </w:r>
            <w:r>
              <w:rPr>
                <w:rFonts w:hint="default" w:ascii="Times New Roman" w:hAnsi="Times New Roman" w:cs="Times New Roman"/>
                <w:sz w:val="28"/>
                <w:szCs w:val="28"/>
                <w:lang w:val="en-IN"/>
              </w:rPr>
              <w:t>passenger_id</w:t>
            </w:r>
            <w:r>
              <w:rPr>
                <w:rFonts w:hint="default" w:ascii="Times New Roman" w:hAnsi="Times New Roman" w:eastAsia="Times New Roman" w:cs="Times New Roman"/>
                <w:sz w:val="28"/>
                <w:szCs w:val="28"/>
              </w:rPr>
              <w:t>(Tbl</w:t>
            </w:r>
            <w:r>
              <w:rPr>
                <w:rFonts w:hint="default" w:ascii="Times New Roman" w:hAnsi="Times New Roman" w:eastAsia="Times New Roman" w:cs="Times New Roman"/>
                <w:sz w:val="28"/>
                <w:szCs w:val="28"/>
                <w:lang w:val="en-IN"/>
              </w:rPr>
              <w:t>_</w:t>
            </w:r>
            <w:r>
              <w:rPr>
                <w:rFonts w:hint="default" w:ascii="Times New Roman" w:hAnsi="Times New Roman" w:cs="Times New Roman"/>
                <w:sz w:val="28"/>
                <w:szCs w:val="28"/>
                <w:lang w:val="en-IN"/>
              </w:rPr>
              <w:t>User</w:t>
            </w:r>
            <w:r>
              <w:rPr>
                <w:rFonts w:hint="default" w:ascii="Times New Roman" w:hAnsi="Times New Roman" w:eastAsia="Times New Roman" w:cs="Times New Roman"/>
                <w:sz w:val="28"/>
                <w:szCs w:val="28"/>
              </w:rPr>
              <w:t>)</w:t>
            </w:r>
          </w:p>
        </w:tc>
      </w:tr>
      <w:tr>
        <w:tblPrEx>
          <w:tblCellMar>
            <w:top w:w="0" w:type="dxa"/>
            <w:left w:w="10" w:type="dxa"/>
            <w:bottom w:w="0" w:type="dxa"/>
            <w:right w:w="10" w:type="dxa"/>
          </w:tblCellMar>
        </w:tblPrEx>
        <w:trPr>
          <w:trHeight w:val="1" w:hRule="atLeast"/>
        </w:trPr>
        <w:tc>
          <w:tcPr>
            <w:tcW w:w="174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ride_id</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Integer</w:t>
            </w:r>
          </w:p>
        </w:tc>
        <w:tc>
          <w:tcPr>
            <w:tcW w:w="71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1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r>
              <w:rPr>
                <w:rFonts w:hint="default" w:ascii="Times New Roman" w:hAnsi="Times New Roman" w:eastAsia="Times New Roman" w:cs="Times New Roman"/>
                <w:sz w:val="28"/>
                <w:szCs w:val="28"/>
                <w:lang w:val="en-IN"/>
              </w:rPr>
              <w:t>F</w:t>
            </w:r>
            <w:r>
              <w:rPr>
                <w:rFonts w:hint="default" w:ascii="Times New Roman" w:hAnsi="Times New Roman" w:eastAsia="Times New Roman" w:cs="Times New Roman"/>
                <w:sz w:val="28"/>
                <w:szCs w:val="28"/>
              </w:rPr>
              <w:t>oreign key</w:t>
            </w: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46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Reference</w:t>
            </w:r>
            <w:r>
              <w:rPr>
                <w:rFonts w:hint="default" w:ascii="Times New Roman" w:hAnsi="Times New Roman" w:eastAsia="Times New Roman" w:cs="Times New Roman"/>
                <w:sz w:val="28"/>
                <w:szCs w:val="28"/>
                <w:lang w:val="en-IN"/>
              </w:rPr>
              <w:t xml:space="preserve"> </w:t>
            </w:r>
            <w:r>
              <w:rPr>
                <w:rFonts w:hint="default" w:ascii="Times New Roman" w:hAnsi="Times New Roman" w:eastAsia="Times New Roman" w:cs="Times New Roman"/>
                <w:sz w:val="28"/>
                <w:szCs w:val="28"/>
              </w:rPr>
              <w:t xml:space="preserve">to </w:t>
            </w:r>
            <w:r>
              <w:rPr>
                <w:rFonts w:hint="default" w:ascii="Times New Roman" w:hAnsi="Times New Roman" w:eastAsia="Times New Roman" w:cs="Times New Roman"/>
                <w:sz w:val="28"/>
                <w:szCs w:val="28"/>
                <w:lang w:val="en-IN"/>
              </w:rPr>
              <w:t>Ride</w:t>
            </w:r>
            <w:r>
              <w:rPr>
                <w:rFonts w:hint="default" w:ascii="Times New Roman" w:hAnsi="Times New Roman" w:cs="Times New Roman"/>
                <w:sz w:val="28"/>
                <w:szCs w:val="28"/>
                <w:lang w:val="en-IN"/>
              </w:rPr>
              <w:t>_id</w:t>
            </w:r>
            <w:r>
              <w:rPr>
                <w:rFonts w:hint="default" w:ascii="Times New Roman" w:hAnsi="Times New Roman" w:eastAsia="Times New Roman" w:cs="Times New Roman"/>
                <w:sz w:val="28"/>
                <w:szCs w:val="28"/>
              </w:rPr>
              <w:t>(Tbl</w:t>
            </w:r>
            <w:r>
              <w:rPr>
                <w:rFonts w:hint="default" w:ascii="Times New Roman" w:hAnsi="Times New Roman" w:eastAsia="Times New Roman" w:cs="Times New Roman"/>
                <w:sz w:val="28"/>
                <w:szCs w:val="28"/>
                <w:lang w:val="en-IN"/>
              </w:rPr>
              <w:t>_</w:t>
            </w:r>
            <w:r>
              <w:rPr>
                <w:rFonts w:hint="default" w:ascii="Times New Roman" w:hAnsi="Times New Roman" w:cs="Times New Roman"/>
                <w:sz w:val="28"/>
                <w:szCs w:val="28"/>
                <w:lang w:val="en-IN"/>
              </w:rPr>
              <w:t>Ride</w:t>
            </w:r>
            <w:r>
              <w:rPr>
                <w:rFonts w:hint="default" w:ascii="Times New Roman" w:hAnsi="Times New Roman" w:eastAsia="Times New Roman" w:cs="Times New Roman"/>
                <w:sz w:val="28"/>
                <w:szCs w:val="28"/>
              </w:rPr>
              <w:t>)</w:t>
            </w:r>
          </w:p>
        </w:tc>
      </w:tr>
      <w:tr>
        <w:tblPrEx>
          <w:tblCellMar>
            <w:top w:w="0" w:type="dxa"/>
            <w:left w:w="10" w:type="dxa"/>
            <w:bottom w:w="0" w:type="dxa"/>
            <w:right w:w="10" w:type="dxa"/>
          </w:tblCellMar>
        </w:tblPrEx>
        <w:trPr>
          <w:trHeight w:val="1" w:hRule="atLeast"/>
        </w:trPr>
        <w:tc>
          <w:tcPr>
            <w:tcW w:w="174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time</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DateTime</w:t>
            </w:r>
          </w:p>
        </w:tc>
        <w:tc>
          <w:tcPr>
            <w:tcW w:w="71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1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46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Booking time</w:t>
            </w:r>
          </w:p>
        </w:tc>
      </w:tr>
      <w:tr>
        <w:tblPrEx>
          <w:tblCellMar>
            <w:top w:w="0" w:type="dxa"/>
            <w:left w:w="10" w:type="dxa"/>
            <w:bottom w:w="0" w:type="dxa"/>
            <w:right w:w="10" w:type="dxa"/>
          </w:tblCellMar>
        </w:tblPrEx>
        <w:trPr>
          <w:trHeight w:val="1" w:hRule="atLeast"/>
        </w:trPr>
        <w:tc>
          <w:tcPr>
            <w:tcW w:w="174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no_of_seats</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Integer</w:t>
            </w:r>
          </w:p>
        </w:tc>
        <w:tc>
          <w:tcPr>
            <w:tcW w:w="71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1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46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How many seats are booked</w:t>
            </w:r>
          </w:p>
        </w:tc>
      </w:tr>
      <w:tr>
        <w:tblPrEx>
          <w:tblCellMar>
            <w:top w:w="0" w:type="dxa"/>
            <w:left w:w="10" w:type="dxa"/>
            <w:bottom w:w="0" w:type="dxa"/>
            <w:right w:w="10" w:type="dxa"/>
          </w:tblCellMar>
        </w:tblPrEx>
        <w:trPr>
          <w:trHeight w:val="1" w:hRule="atLeast"/>
        </w:trPr>
        <w:tc>
          <w:tcPr>
            <w:tcW w:w="174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total_price</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1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1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46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Total price acc to passenger </w:t>
            </w:r>
          </w:p>
        </w:tc>
      </w:tr>
      <w:tr>
        <w:tblPrEx>
          <w:tblCellMar>
            <w:top w:w="0" w:type="dxa"/>
            <w:left w:w="10" w:type="dxa"/>
            <w:bottom w:w="0" w:type="dxa"/>
            <w:right w:w="10" w:type="dxa"/>
          </w:tblCellMar>
        </w:tblPrEx>
        <w:trPr>
          <w:trHeight w:val="1" w:hRule="atLeast"/>
        </w:trPr>
        <w:tc>
          <w:tcPr>
            <w:tcW w:w="174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status</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Varchar(100)</w:t>
            </w:r>
          </w:p>
        </w:tc>
        <w:tc>
          <w:tcPr>
            <w:tcW w:w="71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1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468"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Status of booking confirmation or not</w:t>
            </w:r>
          </w:p>
        </w:tc>
      </w:tr>
    </w:tbl>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keepNext/>
        <w:numPr>
          <w:ilvl w:val="0"/>
          <w:numId w:val="7"/>
        </w:numPr>
        <w:spacing w:line="240" w:lineRule="auto"/>
        <w:ind w:left="0" w:leftChars="0" w:firstLine="0" w:firstLineChars="0"/>
        <w:rPr>
          <w:rFonts w:hint="default" w:ascii="Times New Roman" w:hAnsi="Times New Roman" w:eastAsia="Calibri" w:cs="Times New Roman"/>
          <w:b/>
          <w:sz w:val="28"/>
          <w:szCs w:val="28"/>
          <w:lang w:val="en-IN"/>
        </w:rPr>
      </w:pPr>
      <w:r>
        <w:rPr>
          <w:rFonts w:hint="default" w:ascii="Times New Roman" w:hAnsi="Times New Roman" w:eastAsia="Calibri" w:cs="Times New Roman"/>
          <w:b/>
          <w:sz w:val="28"/>
          <w:szCs w:val="28"/>
        </w:rPr>
        <w:t xml:space="preserve"> </w:t>
      </w:r>
      <w:r>
        <w:rPr>
          <w:rFonts w:hint="default" w:ascii="Times New Roman" w:hAnsi="Times New Roman" w:eastAsia="Calibri" w:cs="Times New Roman"/>
          <w:b/>
          <w:sz w:val="28"/>
          <w:szCs w:val="28"/>
          <w:lang w:val="en-IN"/>
        </w:rPr>
        <w:t>Payment</w:t>
      </w:r>
    </w:p>
    <w:p>
      <w:pPr>
        <w:keepNext/>
        <w:numPr>
          <w:numId w:val="0"/>
        </w:numPr>
        <w:spacing w:line="240" w:lineRule="auto"/>
        <w:ind w:leftChars="0"/>
        <w:rPr>
          <w:rFonts w:hint="default" w:ascii="Times New Roman" w:hAnsi="Times New Roman" w:eastAsia="Calibri" w:cs="Times New Roman"/>
          <w:b/>
          <w:sz w:val="28"/>
          <w:szCs w:val="28"/>
          <w:lang w:val="en-IN"/>
        </w:rPr>
      </w:pPr>
    </w:p>
    <w:tbl>
      <w:tblPr>
        <w:tblStyle w:val="5"/>
        <w:tblW w:w="11424" w:type="dxa"/>
        <w:tblInd w:w="-1120" w:type="dxa"/>
        <w:tblLayout w:type="fixed"/>
        <w:tblCellMar>
          <w:top w:w="0" w:type="dxa"/>
          <w:left w:w="10" w:type="dxa"/>
          <w:bottom w:w="0" w:type="dxa"/>
          <w:right w:w="10" w:type="dxa"/>
        </w:tblCellMar>
      </w:tblPr>
      <w:tblGrid>
        <w:gridCol w:w="1854"/>
        <w:gridCol w:w="1477"/>
        <w:gridCol w:w="645"/>
        <w:gridCol w:w="1669"/>
        <w:gridCol w:w="1126"/>
        <w:gridCol w:w="4653"/>
      </w:tblGrid>
      <w:tr>
        <w:tblPrEx>
          <w:tblCellMar>
            <w:top w:w="0" w:type="dxa"/>
            <w:left w:w="10" w:type="dxa"/>
            <w:bottom w:w="0" w:type="dxa"/>
            <w:right w:w="10" w:type="dxa"/>
          </w:tblCellMar>
        </w:tblPrEx>
        <w:trPr>
          <w:trHeight w:val="1" w:hRule="atLeast"/>
        </w:trPr>
        <w:tc>
          <w:tcPr>
            <w:tcW w:w="18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Field</w:t>
            </w:r>
          </w:p>
        </w:tc>
        <w:tc>
          <w:tcPr>
            <w:tcW w:w="147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Type</w:t>
            </w:r>
          </w:p>
        </w:tc>
        <w:tc>
          <w:tcPr>
            <w:tcW w:w="6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Null</w:t>
            </w:r>
          </w:p>
        </w:tc>
        <w:tc>
          <w:tcPr>
            <w:tcW w:w="16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Key</w:t>
            </w:r>
          </w:p>
        </w:tc>
        <w:tc>
          <w:tcPr>
            <w:tcW w:w="11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Default</w:t>
            </w:r>
          </w:p>
        </w:tc>
        <w:tc>
          <w:tcPr>
            <w:tcW w:w="46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Description</w:t>
            </w:r>
          </w:p>
        </w:tc>
      </w:tr>
      <w:tr>
        <w:tblPrEx>
          <w:tblCellMar>
            <w:top w:w="0" w:type="dxa"/>
            <w:left w:w="10" w:type="dxa"/>
            <w:bottom w:w="0" w:type="dxa"/>
            <w:right w:w="10" w:type="dxa"/>
          </w:tblCellMar>
        </w:tblPrEx>
        <w:trPr>
          <w:trHeight w:val="1" w:hRule="atLeast"/>
        </w:trPr>
        <w:tc>
          <w:tcPr>
            <w:tcW w:w="18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lang w:val="en-IN"/>
              </w:rPr>
              <w:t>i</w:t>
            </w:r>
            <w:r>
              <w:rPr>
                <w:rFonts w:hint="default" w:ascii="Times New Roman" w:hAnsi="Times New Roman" w:eastAsia="Times New Roman" w:cs="Times New Roman"/>
                <w:sz w:val="28"/>
                <w:szCs w:val="28"/>
              </w:rPr>
              <w:t>d</w:t>
            </w:r>
          </w:p>
        </w:tc>
        <w:tc>
          <w:tcPr>
            <w:tcW w:w="147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6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Primary key</w:t>
            </w:r>
          </w:p>
        </w:tc>
        <w:tc>
          <w:tcPr>
            <w:tcW w:w="11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6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lang w:val="en-IN"/>
              </w:rPr>
              <w:t xml:space="preserve">Payment </w:t>
            </w:r>
            <w:r>
              <w:rPr>
                <w:rFonts w:hint="default" w:ascii="Times New Roman" w:hAnsi="Times New Roman" w:eastAsia="Times New Roman" w:cs="Times New Roman"/>
                <w:sz w:val="28"/>
                <w:szCs w:val="28"/>
              </w:rPr>
              <w:t>ID</w:t>
            </w:r>
          </w:p>
        </w:tc>
      </w:tr>
      <w:tr>
        <w:tblPrEx>
          <w:tblCellMar>
            <w:top w:w="0" w:type="dxa"/>
            <w:left w:w="10" w:type="dxa"/>
            <w:bottom w:w="0" w:type="dxa"/>
            <w:right w:w="10" w:type="dxa"/>
          </w:tblCellMar>
        </w:tblPrEx>
        <w:trPr>
          <w:trHeight w:val="1" w:hRule="atLeast"/>
        </w:trPr>
        <w:tc>
          <w:tcPr>
            <w:tcW w:w="18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booking_id</w:t>
            </w:r>
          </w:p>
        </w:tc>
        <w:tc>
          <w:tcPr>
            <w:tcW w:w="147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6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r>
              <w:rPr>
                <w:rFonts w:hint="default" w:ascii="Times New Roman" w:hAnsi="Times New Roman" w:eastAsia="Times New Roman" w:cs="Times New Roman"/>
                <w:sz w:val="28"/>
                <w:szCs w:val="28"/>
                <w:lang w:val="en-IN"/>
              </w:rPr>
              <w:t>F</w:t>
            </w:r>
            <w:r>
              <w:rPr>
                <w:rFonts w:hint="default" w:ascii="Times New Roman" w:hAnsi="Times New Roman" w:eastAsia="Times New Roman" w:cs="Times New Roman"/>
                <w:sz w:val="28"/>
                <w:szCs w:val="28"/>
              </w:rPr>
              <w:t>oreign key</w:t>
            </w:r>
          </w:p>
        </w:tc>
        <w:tc>
          <w:tcPr>
            <w:tcW w:w="11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6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Reference</w:t>
            </w:r>
            <w:r>
              <w:rPr>
                <w:rFonts w:hint="default" w:ascii="Times New Roman" w:hAnsi="Times New Roman" w:eastAsia="Times New Roman" w:cs="Times New Roman"/>
                <w:sz w:val="28"/>
                <w:szCs w:val="28"/>
                <w:lang w:val="en-IN"/>
              </w:rPr>
              <w:t xml:space="preserve"> </w:t>
            </w:r>
            <w:r>
              <w:rPr>
                <w:rFonts w:hint="default" w:ascii="Times New Roman" w:hAnsi="Times New Roman" w:eastAsia="Times New Roman" w:cs="Times New Roman"/>
                <w:sz w:val="28"/>
                <w:szCs w:val="28"/>
              </w:rPr>
              <w:t xml:space="preserve">to </w:t>
            </w:r>
            <w:r>
              <w:rPr>
                <w:rFonts w:hint="default" w:ascii="Times New Roman" w:hAnsi="Times New Roman" w:cs="Times New Roman"/>
                <w:sz w:val="28"/>
                <w:szCs w:val="28"/>
                <w:lang w:val="en-IN"/>
              </w:rPr>
              <w:t>Booking_id</w:t>
            </w:r>
            <w:r>
              <w:rPr>
                <w:rFonts w:hint="default" w:ascii="Times New Roman" w:hAnsi="Times New Roman" w:eastAsia="Times New Roman" w:cs="Times New Roman"/>
                <w:sz w:val="28"/>
                <w:szCs w:val="28"/>
              </w:rPr>
              <w:t>(Tbl</w:t>
            </w:r>
            <w:r>
              <w:rPr>
                <w:rFonts w:hint="default" w:ascii="Times New Roman" w:hAnsi="Times New Roman" w:eastAsia="Times New Roman" w:cs="Times New Roman"/>
                <w:sz w:val="28"/>
                <w:szCs w:val="28"/>
                <w:lang w:val="en-IN"/>
              </w:rPr>
              <w:t>_Booking</w:t>
            </w:r>
            <w:r>
              <w:rPr>
                <w:rFonts w:hint="default" w:ascii="Times New Roman" w:hAnsi="Times New Roman" w:eastAsia="Times New Roman" w:cs="Times New Roman"/>
                <w:sz w:val="28"/>
                <w:szCs w:val="28"/>
              </w:rPr>
              <w:t>)</w:t>
            </w:r>
          </w:p>
        </w:tc>
      </w:tr>
      <w:tr>
        <w:tblPrEx>
          <w:tblCellMar>
            <w:top w:w="0" w:type="dxa"/>
            <w:left w:w="10" w:type="dxa"/>
            <w:bottom w:w="0" w:type="dxa"/>
            <w:right w:w="10" w:type="dxa"/>
          </w:tblCellMar>
        </w:tblPrEx>
        <w:trPr>
          <w:trHeight w:val="1" w:hRule="atLeast"/>
        </w:trPr>
        <w:tc>
          <w:tcPr>
            <w:tcW w:w="18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passenger_id</w:t>
            </w:r>
          </w:p>
        </w:tc>
        <w:tc>
          <w:tcPr>
            <w:tcW w:w="147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6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r>
              <w:rPr>
                <w:rFonts w:hint="default" w:ascii="Times New Roman" w:hAnsi="Times New Roman" w:eastAsia="Times New Roman" w:cs="Times New Roman"/>
                <w:sz w:val="28"/>
                <w:szCs w:val="28"/>
                <w:lang w:val="en-IN"/>
              </w:rPr>
              <w:t>F</w:t>
            </w:r>
            <w:r>
              <w:rPr>
                <w:rFonts w:hint="default" w:ascii="Times New Roman" w:hAnsi="Times New Roman" w:eastAsia="Times New Roman" w:cs="Times New Roman"/>
                <w:sz w:val="28"/>
                <w:szCs w:val="28"/>
              </w:rPr>
              <w:t>oreign key</w:t>
            </w:r>
          </w:p>
        </w:tc>
        <w:tc>
          <w:tcPr>
            <w:tcW w:w="11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6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Reference</w:t>
            </w:r>
            <w:r>
              <w:rPr>
                <w:rFonts w:hint="default" w:ascii="Times New Roman" w:hAnsi="Times New Roman" w:eastAsia="Times New Roman" w:cs="Times New Roman"/>
                <w:sz w:val="28"/>
                <w:szCs w:val="28"/>
                <w:lang w:val="en-IN"/>
              </w:rPr>
              <w:t xml:space="preserve"> </w:t>
            </w:r>
            <w:r>
              <w:rPr>
                <w:rFonts w:hint="default" w:ascii="Times New Roman" w:hAnsi="Times New Roman" w:eastAsia="Times New Roman" w:cs="Times New Roman"/>
                <w:sz w:val="28"/>
                <w:szCs w:val="28"/>
              </w:rPr>
              <w:t xml:space="preserve">to </w:t>
            </w:r>
            <w:r>
              <w:rPr>
                <w:rFonts w:hint="default" w:ascii="Times New Roman" w:hAnsi="Times New Roman" w:cs="Times New Roman"/>
                <w:sz w:val="28"/>
                <w:szCs w:val="28"/>
                <w:lang w:val="en-IN"/>
              </w:rPr>
              <w:t>passenger_id</w:t>
            </w:r>
            <w:r>
              <w:rPr>
                <w:rFonts w:hint="default" w:ascii="Times New Roman" w:hAnsi="Times New Roman" w:eastAsia="Times New Roman" w:cs="Times New Roman"/>
                <w:sz w:val="28"/>
                <w:szCs w:val="28"/>
              </w:rPr>
              <w:t>(Tbl</w:t>
            </w:r>
            <w:r>
              <w:rPr>
                <w:rFonts w:hint="default" w:ascii="Times New Roman" w:hAnsi="Times New Roman" w:eastAsia="Times New Roman" w:cs="Times New Roman"/>
                <w:sz w:val="28"/>
                <w:szCs w:val="28"/>
                <w:lang w:val="en-IN"/>
              </w:rPr>
              <w:t>_</w:t>
            </w:r>
            <w:r>
              <w:rPr>
                <w:rFonts w:hint="default" w:ascii="Times New Roman" w:hAnsi="Times New Roman" w:cs="Times New Roman"/>
                <w:sz w:val="28"/>
                <w:szCs w:val="28"/>
                <w:lang w:val="en-IN"/>
              </w:rPr>
              <w:t>Co_passenger</w:t>
            </w:r>
            <w:r>
              <w:rPr>
                <w:rFonts w:hint="default" w:ascii="Times New Roman" w:hAnsi="Times New Roman" w:eastAsia="Times New Roman" w:cs="Times New Roman"/>
                <w:sz w:val="28"/>
                <w:szCs w:val="28"/>
              </w:rPr>
              <w:t>)</w:t>
            </w:r>
          </w:p>
        </w:tc>
      </w:tr>
      <w:tr>
        <w:tblPrEx>
          <w:tblCellMar>
            <w:top w:w="0" w:type="dxa"/>
            <w:left w:w="10" w:type="dxa"/>
            <w:bottom w:w="0" w:type="dxa"/>
            <w:right w:w="10" w:type="dxa"/>
          </w:tblCellMar>
        </w:tblPrEx>
        <w:trPr>
          <w:trHeight w:val="1" w:hRule="atLeast"/>
        </w:trPr>
        <w:tc>
          <w:tcPr>
            <w:tcW w:w="18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amount</w:t>
            </w:r>
          </w:p>
        </w:tc>
        <w:tc>
          <w:tcPr>
            <w:tcW w:w="147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6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6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Total amount</w:t>
            </w:r>
          </w:p>
        </w:tc>
      </w:tr>
      <w:tr>
        <w:tblPrEx>
          <w:tblCellMar>
            <w:top w:w="0" w:type="dxa"/>
            <w:left w:w="10" w:type="dxa"/>
            <w:bottom w:w="0" w:type="dxa"/>
            <w:right w:w="10" w:type="dxa"/>
          </w:tblCellMar>
        </w:tblPrEx>
        <w:trPr>
          <w:trHeight w:val="1" w:hRule="atLeast"/>
        </w:trPr>
        <w:tc>
          <w:tcPr>
            <w:tcW w:w="18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Date_Time</w:t>
            </w:r>
          </w:p>
        </w:tc>
        <w:tc>
          <w:tcPr>
            <w:tcW w:w="147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datetime</w:t>
            </w:r>
          </w:p>
        </w:tc>
        <w:tc>
          <w:tcPr>
            <w:tcW w:w="6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6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 xml:space="preserve">Date and time of payment </w:t>
            </w:r>
          </w:p>
        </w:tc>
      </w:tr>
      <w:tr>
        <w:tblPrEx>
          <w:tblCellMar>
            <w:top w:w="0" w:type="dxa"/>
            <w:left w:w="10" w:type="dxa"/>
            <w:bottom w:w="0" w:type="dxa"/>
            <w:right w:w="10" w:type="dxa"/>
          </w:tblCellMar>
        </w:tblPrEx>
        <w:trPr>
          <w:trHeight w:val="1" w:hRule="atLeast"/>
        </w:trPr>
        <w:tc>
          <w:tcPr>
            <w:tcW w:w="18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payment_method</w:t>
            </w:r>
          </w:p>
        </w:tc>
        <w:tc>
          <w:tcPr>
            <w:tcW w:w="147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w:t>
            </w:r>
            <w:r>
              <w:rPr>
                <w:rFonts w:hint="default" w:ascii="Times New Roman" w:hAnsi="Times New Roman" w:eastAsia="Times New Roman" w:cs="Times New Roman"/>
                <w:sz w:val="28"/>
                <w:szCs w:val="28"/>
                <w:lang w:val="en-IN"/>
              </w:rPr>
              <w:t>45</w:t>
            </w:r>
            <w:r>
              <w:rPr>
                <w:rFonts w:hint="default" w:ascii="Times New Roman" w:hAnsi="Times New Roman" w:eastAsia="Times New Roman" w:cs="Times New Roman"/>
                <w:sz w:val="28"/>
                <w:szCs w:val="28"/>
              </w:rPr>
              <w:t>)</w:t>
            </w:r>
          </w:p>
        </w:tc>
        <w:tc>
          <w:tcPr>
            <w:tcW w:w="6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6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rPr>
              <w:t xml:space="preserve">Permanent </w:t>
            </w:r>
            <w:r>
              <w:rPr>
                <w:rFonts w:hint="default" w:ascii="Times New Roman" w:hAnsi="Times New Roman" w:eastAsia="Times New Roman" w:cs="Times New Roman"/>
                <w:sz w:val="28"/>
                <w:szCs w:val="28"/>
                <w:lang w:val="en-IN"/>
              </w:rPr>
              <w:t>method</w:t>
            </w:r>
          </w:p>
        </w:tc>
      </w:tr>
      <w:tr>
        <w:tblPrEx>
          <w:tblCellMar>
            <w:top w:w="0" w:type="dxa"/>
            <w:left w:w="10" w:type="dxa"/>
            <w:bottom w:w="0" w:type="dxa"/>
            <w:right w:w="10" w:type="dxa"/>
          </w:tblCellMar>
        </w:tblPrEx>
        <w:trPr>
          <w:trHeight w:val="1" w:hRule="atLeast"/>
        </w:trPr>
        <w:tc>
          <w:tcPr>
            <w:tcW w:w="185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status</w:t>
            </w:r>
          </w:p>
        </w:tc>
        <w:tc>
          <w:tcPr>
            <w:tcW w:w="147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Varchar(10</w:t>
            </w:r>
            <w:r>
              <w:rPr>
                <w:rFonts w:hint="default" w:ascii="Times New Roman" w:hAnsi="Times New Roman" w:eastAsia="Times New Roman" w:cs="Times New Roman"/>
                <w:sz w:val="28"/>
                <w:szCs w:val="28"/>
                <w:lang w:val="en-IN"/>
              </w:rPr>
              <w:t>0</w:t>
            </w:r>
            <w:r>
              <w:rPr>
                <w:rFonts w:hint="default" w:ascii="Times New Roman" w:hAnsi="Times New Roman" w:eastAsia="Times New Roman" w:cs="Times New Roman"/>
                <w:sz w:val="28"/>
                <w:szCs w:val="28"/>
              </w:rPr>
              <w:t>)</w:t>
            </w:r>
          </w:p>
        </w:tc>
        <w:tc>
          <w:tcPr>
            <w:tcW w:w="6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46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Paymnt is succesfull or not</w:t>
            </w:r>
          </w:p>
        </w:tc>
      </w:tr>
    </w:tbl>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keepNext/>
        <w:spacing w:line="240" w:lineRule="auto"/>
        <w:rPr>
          <w:rFonts w:hint="default" w:ascii="Times New Roman" w:hAnsi="Times New Roman" w:eastAsia="Calibri" w:cs="Times New Roman"/>
          <w:b/>
          <w:sz w:val="28"/>
          <w:szCs w:val="28"/>
          <w:lang w:val="en-IN"/>
        </w:rPr>
      </w:pPr>
    </w:p>
    <w:p>
      <w:pPr>
        <w:keepNext/>
        <w:spacing w:line="240" w:lineRule="auto"/>
        <w:rPr>
          <w:rFonts w:hint="default" w:ascii="Times New Roman" w:hAnsi="Times New Roman" w:eastAsia="Calibri" w:cs="Times New Roman"/>
          <w:b/>
          <w:sz w:val="28"/>
          <w:szCs w:val="28"/>
          <w:lang w:val="en-IN"/>
        </w:rPr>
      </w:pPr>
    </w:p>
    <w:p>
      <w:pPr>
        <w:keepNext/>
        <w:numPr>
          <w:ilvl w:val="0"/>
          <w:numId w:val="7"/>
        </w:numPr>
        <w:spacing w:line="240" w:lineRule="auto"/>
        <w:ind w:left="0" w:leftChars="0" w:firstLine="0" w:firstLineChars="0"/>
        <w:rPr>
          <w:rFonts w:hint="default" w:ascii="Times New Roman" w:hAnsi="Times New Roman" w:eastAsia="Calibri" w:cs="Times New Roman"/>
          <w:b/>
          <w:sz w:val="28"/>
          <w:szCs w:val="28"/>
          <w:lang w:val="en-IN"/>
        </w:rPr>
      </w:pPr>
      <w:r>
        <w:rPr>
          <w:rFonts w:hint="default" w:ascii="Times New Roman" w:hAnsi="Times New Roman" w:eastAsia="Calibri" w:cs="Times New Roman"/>
          <w:b/>
          <w:sz w:val="28"/>
          <w:szCs w:val="28"/>
          <w:lang w:val="en-IN"/>
        </w:rPr>
        <w:t>State</w:t>
      </w:r>
    </w:p>
    <w:p>
      <w:pPr>
        <w:keepNext/>
        <w:numPr>
          <w:numId w:val="0"/>
        </w:numPr>
        <w:spacing w:line="240" w:lineRule="auto"/>
        <w:ind w:leftChars="0"/>
        <w:rPr>
          <w:rFonts w:hint="default" w:ascii="Times New Roman" w:hAnsi="Times New Roman" w:eastAsia="Calibri" w:cs="Times New Roman"/>
          <w:b/>
          <w:sz w:val="28"/>
          <w:szCs w:val="28"/>
          <w:lang w:val="en-IN"/>
        </w:rPr>
      </w:pPr>
    </w:p>
    <w:tbl>
      <w:tblPr>
        <w:tblStyle w:val="5"/>
        <w:tblW w:w="11494" w:type="dxa"/>
        <w:tblInd w:w="-1144" w:type="dxa"/>
        <w:tblLayout w:type="autofit"/>
        <w:tblCellMar>
          <w:top w:w="0" w:type="dxa"/>
          <w:left w:w="10" w:type="dxa"/>
          <w:bottom w:w="0" w:type="dxa"/>
          <w:right w:w="10" w:type="dxa"/>
        </w:tblCellMar>
      </w:tblPr>
      <w:tblGrid>
        <w:gridCol w:w="2432"/>
        <w:gridCol w:w="1585"/>
        <w:gridCol w:w="730"/>
        <w:gridCol w:w="1790"/>
        <w:gridCol w:w="1504"/>
        <w:gridCol w:w="3453"/>
      </w:tblGrid>
      <w:tr>
        <w:tblPrEx>
          <w:tblCellMar>
            <w:top w:w="0" w:type="dxa"/>
            <w:left w:w="10" w:type="dxa"/>
            <w:bottom w:w="0" w:type="dxa"/>
            <w:right w:w="10" w:type="dxa"/>
          </w:tblCellMar>
        </w:tblPrEx>
        <w:trPr>
          <w:trHeight w:val="1" w:hRule="atLeast"/>
        </w:trPr>
        <w:tc>
          <w:tcPr>
            <w:tcW w:w="243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Field</w:t>
            </w:r>
          </w:p>
        </w:tc>
        <w:tc>
          <w:tcPr>
            <w:tcW w:w="1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Type</w:t>
            </w:r>
          </w:p>
        </w:tc>
        <w:tc>
          <w:tcPr>
            <w:tcW w:w="7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Null</w:t>
            </w:r>
          </w:p>
        </w:tc>
        <w:tc>
          <w:tcPr>
            <w:tcW w:w="17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Key</w:t>
            </w:r>
          </w:p>
        </w:tc>
        <w:tc>
          <w:tcPr>
            <w:tcW w:w="150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Default</w:t>
            </w:r>
          </w:p>
        </w:tc>
        <w:tc>
          <w:tcPr>
            <w:tcW w:w="34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Description</w:t>
            </w:r>
          </w:p>
        </w:tc>
      </w:tr>
      <w:tr>
        <w:tblPrEx>
          <w:tblCellMar>
            <w:top w:w="0" w:type="dxa"/>
            <w:left w:w="10" w:type="dxa"/>
            <w:bottom w:w="0" w:type="dxa"/>
            <w:right w:w="10" w:type="dxa"/>
          </w:tblCellMar>
        </w:tblPrEx>
        <w:trPr>
          <w:trHeight w:val="1" w:hRule="atLeast"/>
        </w:trPr>
        <w:tc>
          <w:tcPr>
            <w:tcW w:w="243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id</w:t>
            </w:r>
          </w:p>
        </w:tc>
        <w:tc>
          <w:tcPr>
            <w:tcW w:w="1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7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Primary key</w:t>
            </w:r>
          </w:p>
        </w:tc>
        <w:tc>
          <w:tcPr>
            <w:tcW w:w="150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34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State id </w:t>
            </w:r>
          </w:p>
        </w:tc>
      </w:tr>
      <w:tr>
        <w:tblPrEx>
          <w:tblCellMar>
            <w:top w:w="0" w:type="dxa"/>
            <w:left w:w="10" w:type="dxa"/>
            <w:bottom w:w="0" w:type="dxa"/>
            <w:right w:w="10" w:type="dxa"/>
          </w:tblCellMar>
        </w:tblPrEx>
        <w:trPr>
          <w:trHeight w:val="1" w:hRule="atLeast"/>
        </w:trPr>
        <w:tc>
          <w:tcPr>
            <w:tcW w:w="243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state</w:t>
            </w:r>
          </w:p>
        </w:tc>
        <w:tc>
          <w:tcPr>
            <w:tcW w:w="1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Varchar(45)</w:t>
            </w:r>
          </w:p>
        </w:tc>
        <w:tc>
          <w:tcPr>
            <w:tcW w:w="7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79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50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345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State name</w:t>
            </w:r>
          </w:p>
        </w:tc>
      </w:tr>
    </w:tbl>
    <w:p>
      <w:pPr>
        <w:rPr>
          <w:rFonts w:hint="default" w:ascii="Times New Roman" w:hAnsi="Times New Roman" w:cs="Times New Roman"/>
          <w:sz w:val="28"/>
          <w:szCs w:val="28"/>
          <w:lang w:val="en-IN"/>
        </w:rPr>
      </w:pPr>
    </w:p>
    <w:p>
      <w:pPr>
        <w:rPr>
          <w:rFonts w:hint="default" w:ascii="Times New Roman" w:hAnsi="Times New Roman" w:cs="Times New Roman"/>
          <w:sz w:val="28"/>
          <w:szCs w:val="28"/>
          <w:lang w:val="en-IN"/>
        </w:rPr>
      </w:pPr>
    </w:p>
    <w:p>
      <w:pPr>
        <w:keepNext/>
        <w:numPr>
          <w:ilvl w:val="0"/>
          <w:numId w:val="7"/>
        </w:numPr>
        <w:spacing w:line="240" w:lineRule="auto"/>
        <w:ind w:left="0" w:leftChars="0" w:firstLine="0" w:firstLineChars="0"/>
        <w:rPr>
          <w:rFonts w:hint="default" w:ascii="Times New Roman" w:hAnsi="Times New Roman" w:eastAsia="Calibri" w:cs="Times New Roman"/>
          <w:b/>
          <w:sz w:val="28"/>
          <w:szCs w:val="28"/>
          <w:lang w:val="en-IN"/>
        </w:rPr>
      </w:pPr>
      <w:r>
        <w:rPr>
          <w:rFonts w:hint="default" w:ascii="Times New Roman" w:hAnsi="Times New Roman" w:eastAsia="Calibri" w:cs="Times New Roman"/>
          <w:b/>
          <w:sz w:val="28"/>
          <w:szCs w:val="28"/>
          <w:lang w:val="en-IN"/>
        </w:rPr>
        <w:t>City</w:t>
      </w:r>
    </w:p>
    <w:p>
      <w:pPr>
        <w:keepNext/>
        <w:numPr>
          <w:numId w:val="0"/>
        </w:numPr>
        <w:spacing w:line="240" w:lineRule="auto"/>
        <w:ind w:leftChars="0"/>
        <w:rPr>
          <w:rFonts w:hint="default" w:ascii="Times New Roman" w:hAnsi="Times New Roman" w:eastAsia="Calibri" w:cs="Times New Roman"/>
          <w:b/>
          <w:sz w:val="28"/>
          <w:szCs w:val="28"/>
          <w:lang w:val="en-IN"/>
        </w:rPr>
      </w:pPr>
    </w:p>
    <w:tbl>
      <w:tblPr>
        <w:tblStyle w:val="5"/>
        <w:tblW w:w="11467" w:type="dxa"/>
        <w:tblInd w:w="-1108" w:type="dxa"/>
        <w:tblLayout w:type="fixed"/>
        <w:tblCellMar>
          <w:top w:w="0" w:type="dxa"/>
          <w:left w:w="10" w:type="dxa"/>
          <w:bottom w:w="0" w:type="dxa"/>
          <w:right w:w="10" w:type="dxa"/>
        </w:tblCellMar>
      </w:tblPr>
      <w:tblGrid>
        <w:gridCol w:w="2403"/>
        <w:gridCol w:w="1585"/>
        <w:gridCol w:w="730"/>
        <w:gridCol w:w="1663"/>
        <w:gridCol w:w="1117"/>
        <w:gridCol w:w="3969"/>
      </w:tblGrid>
      <w:tr>
        <w:tblPrEx>
          <w:tblCellMar>
            <w:top w:w="0" w:type="dxa"/>
            <w:left w:w="10" w:type="dxa"/>
            <w:bottom w:w="0" w:type="dxa"/>
            <w:right w:w="10" w:type="dxa"/>
          </w:tblCellMar>
        </w:tblPrEx>
        <w:trPr>
          <w:trHeight w:val="1" w:hRule="atLeast"/>
        </w:trPr>
        <w:tc>
          <w:tcPr>
            <w:tcW w:w="24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Field</w:t>
            </w:r>
          </w:p>
        </w:tc>
        <w:tc>
          <w:tcPr>
            <w:tcW w:w="1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Type</w:t>
            </w:r>
          </w:p>
        </w:tc>
        <w:tc>
          <w:tcPr>
            <w:tcW w:w="7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Null</w:t>
            </w:r>
          </w:p>
        </w:tc>
        <w:tc>
          <w:tcPr>
            <w:tcW w:w="16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Key</w:t>
            </w: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Default</w:t>
            </w:r>
          </w:p>
        </w:tc>
        <w:tc>
          <w:tcPr>
            <w:tcW w:w="39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Description</w:t>
            </w:r>
          </w:p>
        </w:tc>
      </w:tr>
      <w:tr>
        <w:tblPrEx>
          <w:tblCellMar>
            <w:top w:w="0" w:type="dxa"/>
            <w:left w:w="10" w:type="dxa"/>
            <w:bottom w:w="0" w:type="dxa"/>
            <w:right w:w="10" w:type="dxa"/>
          </w:tblCellMar>
        </w:tblPrEx>
        <w:trPr>
          <w:trHeight w:val="1" w:hRule="atLeast"/>
        </w:trPr>
        <w:tc>
          <w:tcPr>
            <w:tcW w:w="24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id</w:t>
            </w:r>
          </w:p>
        </w:tc>
        <w:tc>
          <w:tcPr>
            <w:tcW w:w="1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Primary key</w:t>
            </w: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39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City id</w:t>
            </w:r>
          </w:p>
        </w:tc>
      </w:tr>
      <w:tr>
        <w:tblPrEx>
          <w:tblCellMar>
            <w:top w:w="0" w:type="dxa"/>
            <w:left w:w="10" w:type="dxa"/>
            <w:bottom w:w="0" w:type="dxa"/>
            <w:right w:w="10" w:type="dxa"/>
          </w:tblCellMar>
        </w:tblPrEx>
        <w:trPr>
          <w:trHeight w:val="1" w:hRule="atLeast"/>
        </w:trPr>
        <w:tc>
          <w:tcPr>
            <w:tcW w:w="24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city</w:t>
            </w:r>
          </w:p>
        </w:tc>
        <w:tc>
          <w:tcPr>
            <w:tcW w:w="1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Varchar(45)</w:t>
            </w:r>
          </w:p>
        </w:tc>
        <w:tc>
          <w:tcPr>
            <w:tcW w:w="7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39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lang w:val="en-IN"/>
              </w:rPr>
              <w:t>City name</w:t>
            </w:r>
          </w:p>
        </w:tc>
      </w:tr>
      <w:tr>
        <w:tblPrEx>
          <w:tblCellMar>
            <w:top w:w="0" w:type="dxa"/>
            <w:left w:w="10" w:type="dxa"/>
            <w:bottom w:w="0" w:type="dxa"/>
            <w:right w:w="10" w:type="dxa"/>
          </w:tblCellMar>
        </w:tblPrEx>
        <w:trPr>
          <w:trHeight w:val="1" w:hRule="atLeast"/>
        </w:trPr>
        <w:tc>
          <w:tcPr>
            <w:tcW w:w="24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state_id</w:t>
            </w:r>
          </w:p>
        </w:tc>
        <w:tc>
          <w:tcPr>
            <w:tcW w:w="1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rPr>
            </w:pP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39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rPr>
              <w:t>Reference</w:t>
            </w:r>
            <w:r>
              <w:rPr>
                <w:rFonts w:hint="default" w:ascii="Times New Roman" w:hAnsi="Times New Roman" w:eastAsia="Times New Roman" w:cs="Times New Roman"/>
                <w:sz w:val="28"/>
                <w:szCs w:val="28"/>
                <w:lang w:val="en-IN"/>
              </w:rPr>
              <w:t xml:space="preserve"> </w:t>
            </w:r>
            <w:r>
              <w:rPr>
                <w:rFonts w:hint="default" w:ascii="Times New Roman" w:hAnsi="Times New Roman" w:eastAsia="Times New Roman" w:cs="Times New Roman"/>
                <w:sz w:val="28"/>
                <w:szCs w:val="28"/>
              </w:rPr>
              <w:t xml:space="preserve">to </w:t>
            </w:r>
            <w:r>
              <w:rPr>
                <w:rFonts w:hint="default" w:ascii="Times New Roman" w:hAnsi="Times New Roman" w:eastAsia="Times New Roman" w:cs="Times New Roman"/>
                <w:sz w:val="28"/>
                <w:szCs w:val="28"/>
                <w:lang w:val="en-IN"/>
              </w:rPr>
              <w:t>State</w:t>
            </w:r>
            <w:r>
              <w:rPr>
                <w:rFonts w:hint="default" w:ascii="Times New Roman" w:hAnsi="Times New Roman" w:cs="Times New Roman"/>
                <w:sz w:val="28"/>
                <w:szCs w:val="28"/>
                <w:lang w:val="en-IN"/>
              </w:rPr>
              <w:t>_id</w:t>
            </w:r>
            <w:r>
              <w:rPr>
                <w:rFonts w:hint="default" w:ascii="Times New Roman" w:hAnsi="Times New Roman" w:eastAsia="Times New Roman" w:cs="Times New Roman"/>
                <w:sz w:val="28"/>
                <w:szCs w:val="28"/>
              </w:rPr>
              <w:t>(Tbl</w:t>
            </w:r>
            <w:r>
              <w:rPr>
                <w:rFonts w:hint="default" w:ascii="Times New Roman" w:hAnsi="Times New Roman" w:eastAsia="Times New Roman" w:cs="Times New Roman"/>
                <w:sz w:val="28"/>
                <w:szCs w:val="28"/>
                <w:lang w:val="en-IN"/>
              </w:rPr>
              <w:t>_</w:t>
            </w:r>
            <w:r>
              <w:rPr>
                <w:rFonts w:hint="default" w:ascii="Times New Roman" w:hAnsi="Times New Roman" w:cs="Times New Roman"/>
                <w:sz w:val="28"/>
                <w:szCs w:val="28"/>
                <w:lang w:val="en-IN"/>
              </w:rPr>
              <w:t>State</w:t>
            </w:r>
            <w:r>
              <w:rPr>
                <w:rFonts w:hint="default" w:ascii="Times New Roman" w:hAnsi="Times New Roman" w:eastAsia="Times New Roman" w:cs="Times New Roman"/>
                <w:sz w:val="28"/>
                <w:szCs w:val="28"/>
              </w:rPr>
              <w:t>)</w:t>
            </w:r>
          </w:p>
        </w:tc>
      </w:tr>
    </w:tbl>
    <w:p>
      <w:pPr>
        <w:rPr>
          <w:rFonts w:hint="default" w:ascii="Times New Roman" w:hAnsi="Times New Roman" w:cs="Times New Roman"/>
          <w:sz w:val="28"/>
          <w:szCs w:val="28"/>
          <w:lang w:val="en-IN"/>
        </w:rPr>
      </w:pPr>
    </w:p>
    <w:p>
      <w:pPr>
        <w:keepNext/>
        <w:numPr>
          <w:ilvl w:val="0"/>
          <w:numId w:val="7"/>
        </w:numPr>
        <w:spacing w:line="240" w:lineRule="auto"/>
        <w:ind w:left="0" w:leftChars="0" w:firstLine="0" w:firstLineChars="0"/>
        <w:rPr>
          <w:rFonts w:hint="default" w:ascii="Times New Roman" w:hAnsi="Times New Roman" w:eastAsia="Calibri" w:cs="Times New Roman"/>
          <w:b/>
          <w:sz w:val="28"/>
          <w:szCs w:val="28"/>
          <w:lang w:val="en-IN"/>
        </w:rPr>
      </w:pPr>
      <w:r>
        <w:rPr>
          <w:rFonts w:hint="default" w:ascii="Times New Roman" w:hAnsi="Times New Roman" w:eastAsia="Calibri" w:cs="Times New Roman"/>
          <w:b/>
          <w:sz w:val="28"/>
          <w:szCs w:val="28"/>
          <w:lang w:val="en-IN"/>
        </w:rPr>
        <w:t>Passenger_review</w:t>
      </w:r>
    </w:p>
    <w:p>
      <w:pPr>
        <w:keepNext/>
        <w:numPr>
          <w:numId w:val="0"/>
        </w:numPr>
        <w:spacing w:line="240" w:lineRule="auto"/>
        <w:ind w:leftChars="0"/>
        <w:rPr>
          <w:rFonts w:hint="default" w:ascii="Times New Roman" w:hAnsi="Times New Roman" w:eastAsia="Calibri" w:cs="Times New Roman"/>
          <w:b/>
          <w:sz w:val="28"/>
          <w:szCs w:val="28"/>
          <w:lang w:val="en-IN"/>
        </w:rPr>
      </w:pPr>
    </w:p>
    <w:tbl>
      <w:tblPr>
        <w:tblStyle w:val="5"/>
        <w:tblW w:w="11467" w:type="dxa"/>
        <w:tblInd w:w="-1108" w:type="dxa"/>
        <w:tblLayout w:type="fixed"/>
        <w:tblCellMar>
          <w:top w:w="0" w:type="dxa"/>
          <w:left w:w="10" w:type="dxa"/>
          <w:bottom w:w="0" w:type="dxa"/>
          <w:right w:w="10" w:type="dxa"/>
        </w:tblCellMar>
      </w:tblPr>
      <w:tblGrid>
        <w:gridCol w:w="2403"/>
        <w:gridCol w:w="1585"/>
        <w:gridCol w:w="730"/>
        <w:gridCol w:w="1663"/>
        <w:gridCol w:w="1117"/>
        <w:gridCol w:w="3969"/>
      </w:tblGrid>
      <w:tr>
        <w:tblPrEx>
          <w:tblCellMar>
            <w:top w:w="0" w:type="dxa"/>
            <w:left w:w="10" w:type="dxa"/>
            <w:bottom w:w="0" w:type="dxa"/>
            <w:right w:w="10" w:type="dxa"/>
          </w:tblCellMar>
        </w:tblPrEx>
        <w:trPr>
          <w:trHeight w:val="1" w:hRule="atLeast"/>
        </w:trPr>
        <w:tc>
          <w:tcPr>
            <w:tcW w:w="24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Field</w:t>
            </w:r>
          </w:p>
        </w:tc>
        <w:tc>
          <w:tcPr>
            <w:tcW w:w="1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Type</w:t>
            </w:r>
          </w:p>
        </w:tc>
        <w:tc>
          <w:tcPr>
            <w:tcW w:w="7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Null</w:t>
            </w:r>
          </w:p>
        </w:tc>
        <w:tc>
          <w:tcPr>
            <w:tcW w:w="16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Key</w:t>
            </w: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Default</w:t>
            </w:r>
          </w:p>
        </w:tc>
        <w:tc>
          <w:tcPr>
            <w:tcW w:w="39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center"/>
              <w:rPr>
                <w:rFonts w:hint="default" w:ascii="Times New Roman" w:hAnsi="Times New Roman" w:cs="Times New Roman"/>
                <w:sz w:val="28"/>
                <w:szCs w:val="28"/>
              </w:rPr>
            </w:pPr>
            <w:r>
              <w:rPr>
                <w:rFonts w:hint="default" w:ascii="Times New Roman" w:hAnsi="Times New Roman" w:eastAsia="Times New Roman" w:cs="Times New Roman"/>
                <w:b/>
                <w:sz w:val="28"/>
                <w:szCs w:val="28"/>
              </w:rPr>
              <w:t>Description</w:t>
            </w:r>
          </w:p>
        </w:tc>
      </w:tr>
      <w:tr>
        <w:tblPrEx>
          <w:tblCellMar>
            <w:top w:w="0" w:type="dxa"/>
            <w:left w:w="10" w:type="dxa"/>
            <w:bottom w:w="0" w:type="dxa"/>
            <w:right w:w="10" w:type="dxa"/>
          </w:tblCellMar>
        </w:tblPrEx>
        <w:trPr>
          <w:trHeight w:val="1" w:hRule="atLeast"/>
        </w:trPr>
        <w:tc>
          <w:tcPr>
            <w:tcW w:w="24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id</w:t>
            </w:r>
          </w:p>
        </w:tc>
        <w:tc>
          <w:tcPr>
            <w:tcW w:w="1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Primary key</w:t>
            </w: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39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City id</w:t>
            </w:r>
          </w:p>
        </w:tc>
      </w:tr>
      <w:tr>
        <w:tblPrEx>
          <w:tblCellMar>
            <w:top w:w="0" w:type="dxa"/>
            <w:left w:w="10" w:type="dxa"/>
            <w:bottom w:w="0" w:type="dxa"/>
            <w:right w:w="10" w:type="dxa"/>
          </w:tblCellMar>
        </w:tblPrEx>
        <w:trPr>
          <w:trHeight w:val="1" w:hRule="atLeast"/>
        </w:trPr>
        <w:tc>
          <w:tcPr>
            <w:tcW w:w="24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passenger_id</w:t>
            </w:r>
          </w:p>
        </w:tc>
        <w:tc>
          <w:tcPr>
            <w:tcW w:w="1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rPr>
              <w:t>Integer</w:t>
            </w:r>
          </w:p>
        </w:tc>
        <w:tc>
          <w:tcPr>
            <w:tcW w:w="7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lang w:val="en-IN"/>
              </w:rPr>
            </w:pPr>
            <w:r>
              <w:rPr>
                <w:rFonts w:hint="default" w:ascii="Times New Roman" w:hAnsi="Times New Roman" w:eastAsia="Calibri" w:cs="Times New Roman"/>
                <w:sz w:val="28"/>
                <w:szCs w:val="28"/>
                <w:lang w:val="en-IN"/>
              </w:rPr>
              <w:t>Foreign key</w:t>
            </w: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39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rPr>
              <w:t>Reference</w:t>
            </w:r>
            <w:r>
              <w:rPr>
                <w:rFonts w:hint="default" w:ascii="Times New Roman" w:hAnsi="Times New Roman" w:eastAsia="Times New Roman" w:cs="Times New Roman"/>
                <w:sz w:val="28"/>
                <w:szCs w:val="28"/>
                <w:lang w:val="en-IN"/>
              </w:rPr>
              <w:t xml:space="preserve"> </w:t>
            </w:r>
            <w:r>
              <w:rPr>
                <w:rFonts w:hint="default" w:ascii="Times New Roman" w:hAnsi="Times New Roman" w:eastAsia="Times New Roman" w:cs="Times New Roman"/>
                <w:sz w:val="28"/>
                <w:szCs w:val="28"/>
              </w:rPr>
              <w:t xml:space="preserve">to </w:t>
            </w:r>
            <w:r>
              <w:rPr>
                <w:rFonts w:hint="default" w:ascii="Times New Roman" w:hAnsi="Times New Roman" w:eastAsia="Times New Roman" w:cs="Times New Roman"/>
                <w:sz w:val="28"/>
                <w:szCs w:val="28"/>
                <w:lang w:val="en-IN"/>
              </w:rPr>
              <w:t>User</w:t>
            </w:r>
            <w:r>
              <w:rPr>
                <w:rFonts w:hint="default" w:ascii="Times New Roman" w:hAnsi="Times New Roman" w:cs="Times New Roman"/>
                <w:sz w:val="28"/>
                <w:szCs w:val="28"/>
                <w:lang w:val="en-IN"/>
              </w:rPr>
              <w:t>_id</w:t>
            </w:r>
            <w:r>
              <w:rPr>
                <w:rFonts w:hint="default" w:ascii="Times New Roman" w:hAnsi="Times New Roman" w:eastAsia="Times New Roman" w:cs="Times New Roman"/>
                <w:sz w:val="28"/>
                <w:szCs w:val="28"/>
              </w:rPr>
              <w:t>(Tbl</w:t>
            </w:r>
            <w:r>
              <w:rPr>
                <w:rFonts w:hint="default" w:ascii="Times New Roman" w:hAnsi="Times New Roman" w:eastAsia="Times New Roman" w:cs="Times New Roman"/>
                <w:sz w:val="28"/>
                <w:szCs w:val="28"/>
                <w:lang w:val="en-IN"/>
              </w:rPr>
              <w:t>_U</w:t>
            </w:r>
            <w:r>
              <w:rPr>
                <w:rFonts w:hint="default" w:ascii="Times New Roman" w:hAnsi="Times New Roman" w:cs="Times New Roman"/>
                <w:sz w:val="28"/>
                <w:szCs w:val="28"/>
                <w:lang w:val="en-IN"/>
              </w:rPr>
              <w:t>ser</w:t>
            </w:r>
            <w:r>
              <w:rPr>
                <w:rFonts w:hint="default" w:ascii="Times New Roman" w:hAnsi="Times New Roman" w:eastAsia="Times New Roman" w:cs="Times New Roman"/>
                <w:sz w:val="28"/>
                <w:szCs w:val="28"/>
              </w:rPr>
              <w:t>)</w:t>
            </w:r>
          </w:p>
        </w:tc>
      </w:tr>
      <w:tr>
        <w:tblPrEx>
          <w:tblCellMar>
            <w:top w:w="0" w:type="dxa"/>
            <w:left w:w="10" w:type="dxa"/>
            <w:bottom w:w="0" w:type="dxa"/>
            <w:right w:w="10" w:type="dxa"/>
          </w:tblCellMar>
        </w:tblPrEx>
        <w:trPr>
          <w:trHeight w:val="1" w:hRule="atLeast"/>
        </w:trPr>
        <w:tc>
          <w:tcPr>
            <w:tcW w:w="24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ride_id</w:t>
            </w:r>
          </w:p>
        </w:tc>
        <w:tc>
          <w:tcPr>
            <w:tcW w:w="1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Integer</w:t>
            </w:r>
          </w:p>
        </w:tc>
        <w:tc>
          <w:tcPr>
            <w:tcW w:w="7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rPr>
            </w:pPr>
            <w:r>
              <w:rPr>
                <w:rFonts w:hint="default" w:ascii="Times New Roman" w:hAnsi="Times New Roman" w:eastAsia="Times New Roman" w:cs="Times New Roman"/>
                <w:sz w:val="28"/>
                <w:szCs w:val="28"/>
              </w:rPr>
              <w:t>No</w:t>
            </w:r>
          </w:p>
        </w:tc>
        <w:tc>
          <w:tcPr>
            <w:tcW w:w="16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lang w:val="en-IN"/>
              </w:rPr>
            </w:pPr>
            <w:r>
              <w:rPr>
                <w:rFonts w:hint="default" w:ascii="Times New Roman" w:hAnsi="Times New Roman" w:eastAsia="Calibri" w:cs="Times New Roman"/>
                <w:sz w:val="28"/>
                <w:szCs w:val="28"/>
                <w:lang w:val="en-IN"/>
              </w:rPr>
              <w:t>Foreign key</w:t>
            </w: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cs="Times New Roman"/>
                <w:sz w:val="28"/>
                <w:szCs w:val="28"/>
              </w:rPr>
            </w:pPr>
            <w:r>
              <w:rPr>
                <w:rFonts w:hint="default" w:ascii="Times New Roman" w:hAnsi="Times New Roman" w:eastAsia="Times New Roman" w:cs="Times New Roman"/>
                <w:sz w:val="28"/>
                <w:szCs w:val="28"/>
              </w:rPr>
              <w:t>Null</w:t>
            </w:r>
          </w:p>
        </w:tc>
        <w:tc>
          <w:tcPr>
            <w:tcW w:w="39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eastAsia="Times New Roman" w:cs="Times New Roman"/>
                <w:sz w:val="28"/>
                <w:szCs w:val="28"/>
              </w:rPr>
              <w:t>Reference</w:t>
            </w:r>
            <w:r>
              <w:rPr>
                <w:rFonts w:hint="default" w:ascii="Times New Roman" w:hAnsi="Times New Roman" w:eastAsia="Times New Roman" w:cs="Times New Roman"/>
                <w:sz w:val="28"/>
                <w:szCs w:val="28"/>
                <w:lang w:val="en-IN"/>
              </w:rPr>
              <w:t xml:space="preserve"> </w:t>
            </w:r>
            <w:r>
              <w:rPr>
                <w:rFonts w:hint="default" w:ascii="Times New Roman" w:hAnsi="Times New Roman" w:eastAsia="Times New Roman" w:cs="Times New Roman"/>
                <w:sz w:val="28"/>
                <w:szCs w:val="28"/>
              </w:rPr>
              <w:t xml:space="preserve">to </w:t>
            </w:r>
            <w:r>
              <w:rPr>
                <w:rFonts w:hint="default" w:ascii="Times New Roman" w:hAnsi="Times New Roman" w:eastAsia="Times New Roman" w:cs="Times New Roman"/>
                <w:sz w:val="28"/>
                <w:szCs w:val="28"/>
                <w:lang w:val="en-IN"/>
              </w:rPr>
              <w:t>Ride</w:t>
            </w:r>
            <w:r>
              <w:rPr>
                <w:rFonts w:hint="default" w:ascii="Times New Roman" w:hAnsi="Times New Roman" w:cs="Times New Roman"/>
                <w:sz w:val="28"/>
                <w:szCs w:val="28"/>
                <w:lang w:val="en-IN"/>
              </w:rPr>
              <w:t>_id</w:t>
            </w:r>
            <w:r>
              <w:rPr>
                <w:rFonts w:hint="default" w:ascii="Times New Roman" w:hAnsi="Times New Roman" w:eastAsia="Times New Roman" w:cs="Times New Roman"/>
                <w:sz w:val="28"/>
                <w:szCs w:val="28"/>
              </w:rPr>
              <w:t>(Tbl</w:t>
            </w:r>
            <w:r>
              <w:rPr>
                <w:rFonts w:hint="default" w:ascii="Times New Roman" w:hAnsi="Times New Roman" w:eastAsia="Times New Roman" w:cs="Times New Roman"/>
                <w:sz w:val="28"/>
                <w:szCs w:val="28"/>
                <w:lang w:val="en-IN"/>
              </w:rPr>
              <w:t>_</w:t>
            </w:r>
            <w:r>
              <w:rPr>
                <w:rFonts w:hint="default" w:ascii="Times New Roman" w:hAnsi="Times New Roman" w:cs="Times New Roman"/>
                <w:sz w:val="28"/>
                <w:szCs w:val="28"/>
                <w:lang w:val="en-IN"/>
              </w:rPr>
              <w:t>Ride</w:t>
            </w:r>
            <w:r>
              <w:rPr>
                <w:rFonts w:hint="default" w:ascii="Times New Roman" w:hAnsi="Times New Roman" w:eastAsia="Times New Roman" w:cs="Times New Roman"/>
                <w:sz w:val="28"/>
                <w:szCs w:val="28"/>
              </w:rPr>
              <w:t>)</w:t>
            </w:r>
          </w:p>
        </w:tc>
      </w:tr>
      <w:tr>
        <w:tblPrEx>
          <w:tblCellMar>
            <w:top w:w="0" w:type="dxa"/>
            <w:left w:w="10" w:type="dxa"/>
            <w:bottom w:w="0" w:type="dxa"/>
            <w:right w:w="10" w:type="dxa"/>
          </w:tblCellMar>
        </w:tblPrEx>
        <w:trPr>
          <w:trHeight w:val="1" w:hRule="atLeast"/>
        </w:trPr>
        <w:tc>
          <w:tcPr>
            <w:tcW w:w="24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rating</w:t>
            </w:r>
          </w:p>
        </w:tc>
        <w:tc>
          <w:tcPr>
            <w:tcW w:w="1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Decimal(3,2)</w:t>
            </w:r>
          </w:p>
        </w:tc>
        <w:tc>
          <w:tcPr>
            <w:tcW w:w="7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No</w:t>
            </w:r>
          </w:p>
        </w:tc>
        <w:tc>
          <w:tcPr>
            <w:tcW w:w="16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lang w:val="en-IN"/>
              </w:rPr>
            </w:pP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Null</w:t>
            </w:r>
          </w:p>
        </w:tc>
        <w:tc>
          <w:tcPr>
            <w:tcW w:w="39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Rating given by user to car_owner.</w:t>
            </w:r>
          </w:p>
        </w:tc>
      </w:tr>
      <w:tr>
        <w:tblPrEx>
          <w:tblCellMar>
            <w:top w:w="0" w:type="dxa"/>
            <w:left w:w="10" w:type="dxa"/>
            <w:bottom w:w="0" w:type="dxa"/>
            <w:right w:w="10" w:type="dxa"/>
          </w:tblCellMar>
        </w:tblPrEx>
        <w:trPr>
          <w:trHeight w:val="1" w:hRule="atLeast"/>
        </w:trPr>
        <w:tc>
          <w:tcPr>
            <w:tcW w:w="240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comments</w:t>
            </w:r>
          </w:p>
        </w:tc>
        <w:tc>
          <w:tcPr>
            <w:tcW w:w="158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lang w:val="en-IN"/>
              </w:rPr>
              <w:t>Varchar(45)</w:t>
            </w:r>
          </w:p>
        </w:tc>
        <w:tc>
          <w:tcPr>
            <w:tcW w:w="73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No</w:t>
            </w:r>
          </w:p>
        </w:tc>
        <w:tc>
          <w:tcPr>
            <w:tcW w:w="1663"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Calibri" w:cs="Times New Roman"/>
                <w:sz w:val="28"/>
                <w:szCs w:val="28"/>
                <w:lang w:val="en-IN"/>
              </w:rPr>
            </w:pPr>
          </w:p>
        </w:tc>
        <w:tc>
          <w:tcPr>
            <w:tcW w:w="1117"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lang w:val="en-IN"/>
              </w:rPr>
              <w:t>Null</w:t>
            </w:r>
          </w:p>
        </w:tc>
        <w:tc>
          <w:tcPr>
            <w:tcW w:w="3969"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t>Any comments.</w:t>
            </w:r>
          </w:p>
        </w:tc>
      </w:tr>
    </w:tbl>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
        <w:numPr>
          <w:ilvl w:val="0"/>
          <w:numId w:val="8"/>
        </w:numPr>
        <w:tabs>
          <w:tab w:val="left" w:pos="480"/>
        </w:tabs>
        <w:spacing w:before="86"/>
        <w:ind w:left="0"/>
        <w:rPr>
          <w:sz w:val="28"/>
          <w:szCs w:val="28"/>
        </w:rPr>
      </w:pPr>
      <w:r>
        <w:rPr>
          <w:sz w:val="28"/>
          <w:szCs w:val="28"/>
        </w:rPr>
        <w:t>ER-Diagram:</w:t>
      </w:r>
    </w:p>
    <w:p>
      <w:pPr>
        <w:rPr>
          <w:rFonts w:hint="default"/>
          <w:lang w:val="en-IN"/>
        </w:rPr>
      </w:pPr>
      <w:r>
        <w:rPr>
          <w:rFonts w:hint="default"/>
          <w:lang w:val="en-IN"/>
        </w:rPr>
        <w:drawing>
          <wp:inline distT="0" distB="0" distL="114300" distR="114300">
            <wp:extent cx="6228080" cy="5766435"/>
            <wp:effectExtent l="0" t="0" r="5080" b="9525"/>
            <wp:docPr id="10" name="Picture 10" descr="ER DIAGRAM CAR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R DIAGRAM CARPOOL"/>
                    <pic:cNvPicPr>
                      <a:picLocks noChangeAspect="1"/>
                    </pic:cNvPicPr>
                  </pic:nvPicPr>
                  <pic:blipFill>
                    <a:blip r:embed="rId16"/>
                    <a:srcRect l="22944"/>
                    <a:stretch>
                      <a:fillRect/>
                    </a:stretch>
                  </pic:blipFill>
                  <pic:spPr>
                    <a:xfrm>
                      <a:off x="0" y="0"/>
                      <a:ext cx="6228080" cy="5766435"/>
                    </a:xfrm>
                    <a:prstGeom prst="rect">
                      <a:avLst/>
                    </a:prstGeom>
                  </pic:spPr>
                </pic:pic>
              </a:graphicData>
            </a:graphic>
          </wp:inline>
        </w:drawing>
      </w:r>
    </w:p>
    <w:p>
      <w:r>
        <w:rPr>
          <w:rFonts w:ascii="monospace" w:hAnsi="monospace" w:eastAsia="monospace" w:cs="monospace"/>
          <w:i w:val="0"/>
          <w:iCs w:val="0"/>
          <w:caps w:val="0"/>
          <w:spacing w:val="0"/>
          <w:sz w:val="0"/>
          <w:szCs w:val="0"/>
          <w:shd w:val="clear" w:fill="FBFBFB"/>
        </w:rPr>
        <w:t>%3CmxGraphModel%3E%3Croot%3E%3CmxCell%20id%3D%220%22%2F%3E%3CmxCell%20id%3D%221%22%20parent%3D%220%22%2F%3E%3CmxCell%20id%3D%222%22%20value%3D%22ROLE%22%20style%3D%22whiteSpace%3Dwrap%3Bhtml%3D1%3Balign%3Dcenter%3B%22%20vertex%3D%221%22%20parent%3D%221%22%3E%3CmxGeometry%20x%3D%22-565%22%20y%3D%22450%22%20width%3D%2290%22%20height%3D%2230%22%20as%3D%22geometry%22%2F%3E%3C%2FmxCell%3E%3CmxCell%20id%3D%223%22%20value%3D%22%26lt%3Bu%26gt%3BRid%26lt%3B%2Fu%26gt%3B%22%20style%3D%22ellipse%3BwhiteSpace%3Dwrap%3Bhtml%3D1%3Balign%3Dcenter%3B%22%20vertex%3D%221%22%20parent%3D%221%22%3E%3CmxGeometry%20x%3D%22-625%22%20y%3D%22373%22%20width%3D%22100%22%20height%3D%2240%22%20as%3D%22geometry%22%2F%3E%3C%2FmxCell%3E%3CmxCell%20id%3D%224%22%20value%3D%22Role%22%20style%3D%22ellipse%3BwhiteSpace%3Dwrap%3Bhtml%3D1%3Balign%3Dcenter%3B%22%20vertex%3D%221%22%20parent%3D%221%22%3E%3CmxGeometry%20x%3D%22-525%22%20y%3D%22350%22%20width%3D%22100%22%20height%3D%2240%22%20as%3D%22geometry%22%2F%3E%3C%2FmxCell%3E%3CmxCell%20id%3D%225%22%20value%3D%22%22%20style%3D%22endArrow%3Dopen%3BendFill%3D1%3BendSize%3D12%3Bhtml%3D1%3Brounded%3D0%3BentryX%3D0.628%3BentryY%3D0.955%3BentryDx%3D0%3BentryDy%3D0%3BentryPerimeter%3D0%3BexitX%3D0.148%3BexitY%3D-0.144%3BexitDx%3D0%3BexitDy%3D0%3BexitPerimeter%3D0%3B%22%20edge%3D%221%22%20source%3D%222%22%20target%3D%223%22%20parent%3D%221%22%3E%3CmxGeometry%20width%3D%22160%22%20relative%3D%221%22%20as%3D%22geometry%22%3E%3CmxPoint%20x%3D%2230%22%20y%3D%22260%22%20as%3D%22sourcePoint%22%2F%3E%3CmxPoint%20x%3D%22190%22%20y%3D%22260%22%20as%3D%22targetPoint%22%2F%3E%3C%2FmxGeometry%3E%3C%2FmxCell%3E%3CmxCell%20id%3D%226%22%20value%3D%22%22%20style%3D%22endArrow%3Dopen%3BendFill%3D1%3BendSize%3D12%3Bhtml%3D1%3Brounded%3D0%3BentryX%3D0.392%3BentryY%3D1.015%3BentryDx%3D0%3BentryDy%3D0%3BentryPerimeter%3D0%3BexitX%3D0.75%3BexitY%3D0%3BexitDx%3D0%3BexitDy%3D0%3B%22%20edge%3D%221%22%20source%3D%222%22%20target%3D%224%22%20parent%3D%221%22%3E%3CmxGeometry%20width%3D%22160%22%20relative%3D%221%22%20as%3D%22geometry%22%3E%3CmxPoint%20x%3D%2250%22%20y%3D%22260%22%20as%3D%22sourcePoint%22%2F%3E%3CmxPoint%20x%3D%22210%22%20y%3D%22260%22%20as%3D%22targetPoint%22%2F%3E%3C%2FmxGeometry%3E%3C%2FmxCell%3E%3CmxCell%20id%3D%227%22%20value%3D%22LOGIN%22%20style%3D%22whiteSpace%3Dwrap%3Bhtml%3D1%3Balign%3Dcenter%3B%22%20vertex%3D%221%22%20parent%3D%221%22%3E%3CmxGeometry%20x%3D%22110%22%20y%3D%22120%22%20width%3D%2285%22%20height%3D%2230%22%20as%3D%22geometry%22%2F%3E%3C%2FmxCell%3E%3CmxCell%20id%3D%228%22%20value%3D%22%26lt%3Bu%26gt%3BRoll_id%26lt%3B%2Fu%26gt%3B%22%20style%3D%22ellipse%3BwhiteSpace%3Dwrap%3Bhtml%3D1%3Balign%3Dcenter%3B%22%20vertex%3D%221%22%20parent%3D%221%22%3E%3CmxGeometry%20x%3D%22195%22%20y%3D%2240%22%20width%3D%22100%22%20height%3D%2240%22%20as%3D%22geometry%22%2F%3E%3C%2FmxCell%3E%3CmxCell%20id%3D%229%22%20value%3D%22Password%22%20style%3D%22ellipse%3BwhiteSpace%3Dwrap%3Bhtml%3D1%3Balign%3Dcenter%3B%22%20vertex%3D%221%22%20parent%3D%221%22%3E%3CmxGeometry%20x%3D%22247.5%22%20y%3D%22110%22%20width%3D%22100%22%20height%3D%2240%22%20as%3D%22geometry%22%2F%3E%3C%2FmxCell%3E%3CmxCell%20id%3D%2210%22%20value%3D%22Login_id%22%20style%3D%22ellipse%3BwhiteSpace%3Dwrap%3Bhtml%3D1%3Balign%3Dcenter%3B%22%20vertex%3D%221%22%20parent%3D%221%22%3E%3CmxGeometry%20x%3D%22-85%22%20y%3D%2245%22%20width%3D%22100%22%20height%3D%2230%22%20as%3D%22geometry%22%2F%3E%3C%2FmxCell%3E%3CmxCell%20id%3D%2211%22%20value%3D%22%22%20style%3D%22endArrow%3Dopen%3BendFill%3D1%3BendSize%3D12%3Bhtml%3D1%3Brounded%3D0%3BexitX%3D0.5%3BexitY%3D0%3BexitDx%3D0%3BexitDy%3D0%3BentryX%3D0.368%3BentryY%3D1.075%3BentryDx%3D0%3BentryDy%3D0%3BentryPerimeter%3D0%3B%22%20edge%3D%221%22%20source%3D%227%22%20target%3D%228%22%20parent%3D%221%22%3E%3CmxGeometry%20width%3D%22160%22%20relative%3D%221%22%20as%3D%22geometry%22%3E%3CmxPoint%20x%3D%22340%22%20y%3D%22240%22%20as%3D%22sourcePoint%22%2F%3E%3CmxPoint%20x%3D%22500%22%20y%3D%22240%22%20as%3D%22targetPoint%22%2F%3E%3C%2FmxGeometry%3E%3C%2FmxCell%3E%3CmxCell%20id%3D%221</w:t>
      </w:r>
      <w:r>
        <w:rPr>
          <w:rFonts w:ascii="monospace" w:hAnsi="monospace" w:eastAsia="monospace" w:cs="monospace"/>
          <w:i w:val="0"/>
          <w:iCs w:val="0"/>
          <w:caps w:val="0"/>
          <w:spacing w:val="0"/>
          <w:sz w:val="0"/>
          <w:szCs w:val="0"/>
          <w:shd w:val="clear" w:fill="FBFBFB"/>
        </w:rPr>
        <w:t>2%22%20value%3D%22%22%20style%3D%22endArrow%3Dopen%3BendFill%3D1%3BendSize%3D12%3Bhtml%3D1%3Brounded%3D0%3BexitX%3D0.25%3BexitY%3D0%3BexitDx%3D0%3BexitDy%3D0%3BentryX%3D0.5%3BentryY%3D1%3BentryDx%3D0%3BentryDy%3D0%3B%22%20edge%3D%221%22%20source%3D%227%22%20parent%3D%221%22%3E%3CmxGeometry%20width%3D%22160%22%20relative%3D%221%22%20as%3D%22geometry%22%3E%3CmxPoint%20x%3D%22340%22%20y%3D%22240%22%20as%3D%22sourcePoint%22%2F%3E%3CmxPoint%20x%3D%22100%22%20y%3D%2265%22%20as%3D%22targetPoint%22%2F%3E%3C%2FmxGeometry%3E%3C%2FmxCell%3E%3CmxCell%20id%3D%2213%22%20value%3D%22%22%20style%3D%22endArrow%3Dopen%3BendFill%3D1%3BendSize%3D12%3Bhtml%3D1%3Brounded%3D0%3BexitX%3D1%3BexitY%3D0.5%3BexitDx%3D0%3BexitDy%3D0%3B%22%20edge%3D%221%22%20source%3D%227%22%20target%3D%229%22%20parent%3D%221%22%3E%3CmxGeometry%20width%3D%22160%22%20relative%3D%221%22%20as%3D%22geometry%22%3E%3CmxPoint%20x%3D%22200%22%20y%3D%22140%22%20as%3D%22sourcePoint%22%2F%3E%3CmxPoint%20x%3D%22500%22%20y%3D%22240%22%20as%3D%22targetPoint%22%2F%3E%3C%2FmxGeometry%3E%3C%2FmxCell%3E%3CmxCell%20id%3D%2214%22%20value%3D%22%22%20style%3D%22endArrow%3Dopen%3BendFill%3D1%3BendSize%3D12%3Bhtml%3D1%3Brounded%3D0%3BexitX%3D0%3BexitY%3D0%3BexitDx%3D0%3BexitDy%3D0%3BentryX%3D1%3BentryY%3D0.5%3BentryDx%3D0%3BentryDy%3D0%3B%22%20edge%3D%221%22%20source%3D%227%22%20target%3D%2210%22%20parent%3D%221%22%3E%3CmxGeometry%20width%3D%22160%22%20relative%3D%221%22%20as%3D%22geometry%22%3E%3CmxPoint%20x%3D%22340%22%20y%3D%22240%22%20as%3D%22sourcePoint%22%2F%3E%3CmxPoint%20x%3D%22500%22%20y%3D%22240%22%20as%3D%22targetPoint%22%2F%3E%3C%2FmxGeometry%3E%3C%2FmxCell%3E%3CmxCell%20id%3D%2215%22%20value%3D%22%22%20style%3D%22line%3BstrokeWidth%3D1%3BfillColor%3Dnone%3Balign%3Dleft%3BverticalAlign%3Dmiddle%3BspacingTop%3D-1%3BspacingLeft%3D3%3BspacingRight%3D3%3Brotatable%3D0%3BlabelPosition%3Dright%3Bpoints%3D%5B%5D%3BportConstraint%3Deastwest%3BstrokeColor%3Dinherit%3B%22%20vertex%3D%221%22%20parent%3D%221%22%3E%3CmxGeometry%20x%3D%22225%22%20y%3D%2266%22%20width%3D%2240%22%20height%3D%228%22%20as%3D%22geometry%22%2F%3E%3C%2FmxCell%3E%3CmxCell%20id%3D%2216%22%20value%3D%22CO_PASSENGER%22%20style%3D%22whiteSpace%3Dwrap%3Bhtml%3D1%3Balign%3Dcenter%3B%22%20vertex%3D%221%22%20parent%3D%221%22%3E%3CmxGeometry%20x%3D%22-80%22%20y%3D%22465%22%20width%3D%22160%22%20height%3D%2230%22%20as%3D%22geometry%22%2F%3E%3C%2FmxCell%3E%3CmxCell%20id%3D%2217%22%20value%3D%22%26lt%3Bu%26gt%3BId%26lt%3B%2Fu%26gt%3B%22%20style%3D%22ellipse%3BwhiteSpace%3Dwrap%3Bhtml%3D1%3Balign%3Dcenter%3B%22%20vertex%3D%221%22%20parent%3D%221%22%3E%3CmxGeometry%20x%3D%22-170%22%20y%3D%22390%22%20width%3D%22100%22%20height%3D%2240%22%20as%3D%22geometry%22%2F%3E%3C%2FmxCell%3E%3CmxCell%20id%3D%2218%22%20value%3D%22Aadhar_no%22%20style%3D%22ellipse%3BwhiteSpace%3Dwrap%3Bhtml%3D1%3Balign%3Dcenter%3B%22%20vertex%3D%221%22%20parent%3D%221%22%3E%3CmxGeometry%20x%3D%22110%22%20y%3D%22390%22%20width%3D%22100%22%20height%3D%2240%22%20as%3D%22geometry%22%2F%3E%3C%2FmxCell%3E%3CmxCell%20id%3D%2219%22%20value%3D%22%26lt%3Bu%26gt%3BUser_id%26lt%3B%2Fu%26gt%3B%22%20style%3D%22ellipse%3BwhiteSpace%3Dwrap%3Bhtml%3D1%3Balign%3Dcenter%3B%22%20vertex%3D%221%22%20parent%3D%221%22%3E%3CmxGeometry%20x%3D%22-56%22%20y%3D%22390%22%20width%3D%22100%22%20height%3D%2240%22%20as%3D%22geometry%22%2F%3E%3C%2FmxCell%3E%3CmxCell%20id%3D%2220%22%20value%3D%22Lname%22%20style%3D%22ellipse%3BwhiteSpace%3Dwrap%3Bhtml%3D1%3Balign%3Dcenter%3B%22%20vertex%3D%221%22%20parent%3D%221%22%3E%3CmxGeometry%20x%3D%22-10%22%20y%3D%22540%22%20width%3D%22100%22%20height%3D%2240%22%20as%3D%22geometry%22%2F%3E%3C%2FmxCell%3E%3CmxCell%20id%3D%2221%22%20value%3D%22Gender%22%20style%3D%22ellipse%3BwhiteSpace%3Dwrap%3Bhtml%3D1%3Balign%3Dcenter%3B%22%20vertex%3D%221%22%20parent%3D%221%22%3E%3CmxGeometry%20x%3D%22110%22%20y%3D%22480%22%20width%3D%22100%22%20height%3D%2240%22%20as%3D%22geometry%22%2F%3E%3C%2FmxCell%3E%3CmxCell%20id%3D%2222%22%20value%3D%22Driving_licence%22%20style%3D%22ellipse%3BwhiteSpace%3Dwrap%3Bhtml%3D1%3Balign%3Dcent</w:t>
      </w:r>
      <w:r>
        <w:rPr>
          <w:rFonts w:ascii="monospace" w:hAnsi="monospace" w:eastAsia="monospace" w:cs="monospace"/>
          <w:i w:val="0"/>
          <w:iCs w:val="0"/>
          <w:caps w:val="0"/>
          <w:spacing w:val="0"/>
          <w:sz w:val="0"/>
          <w:szCs w:val="0"/>
          <w:shd w:val="clear" w:fill="FBFBFB"/>
        </w:rPr>
        <w:t>er%3B%22%20vertex%3D%221%22%20parent%3D%221%22%3E%3CmxGeometry%20x%3D%22-210%22%20y%3D%22460%22%20width%3D%22100%22%20height%3D%2240%22%20as%3D%22geometry%22%2F%3E%3C%2FmxCell%3E%3CmxCell%20id%3D%2223%22%20value%3D%22Fname%22%20style%3D%22ellipse%3BwhiteSpace%3Dwrap%3Bhtml%3D1%3Balign%3Dcenter%3B%22%20vertex%3D%221%22%20parent%3D%221%22%3E%3CmxGeometry%20x%3D%22-180%22%20y%3D%22530%22%20width%3D%22100%22%20height%3D%2240%22%20as%3D%22geometry%22%2F%3E%3C%2FmxCell%3E%3CmxCell%20id%3D%2224%22%20value%3D%22%22%20style%3D%22endArrow%3Dopen%3BendFill%3D1%3BendSize%3D12%3Bhtml%3D1%3Brounded%3D0%3BentryX%3D0.246%3BentryY%3D0.102%3BentryDx%3D0%3BentryDy%3D0%3BentryPerimeter%3D0%3BexitX%3D1%3BexitY%3D0.5%3BexitDx%3D0%3BexitDy%3D0%3B%22%20edge%3D%221%22%20source%3D%2216%22%20target%3D%2221%22%20parent%3D%221%22%3E%3CmxGeometry%20width%3D%22160%22%20relative%3D%221%22%20as%3D%22geometry%22%3E%3CmxPoint%20x%3D%22100%22%20y%3D%22480%22%20as%3D%22sourcePoint%22%2F%3E%3CmxPoint%20x%3D%22240%22%20y%3D%22410%22%20as%3D%22targetPoint%22%2F%3E%3C%2FmxGeometry%3E%3C%2FmxCell%3E%3CmxCell%20id%3D%2225%22%20value%3D%22%22%20style%3D%22endArrow%3Dopen%3BendFill%3D1%3BendSize%3D12%3Bhtml%3D1%3Brounded%3D0%3BexitX%3D0.706%3BexitY%3D-0.018%3BexitDx%3D0%3BexitDy%3D0%3BexitPerimeter%3D0%3BentryX%3D0%3BentryY%3D1%3BentryDx%3D0%3BentryDy%3D0%3B%22%20edge%3D%221%22%20source%3D%2216%22%20target%3D%2218%22%20parent%3D%221%22%3E%3CmxGeometry%20width%3D%22160%22%20relative%3D%221%22%20as%3D%22geometry%22%3E%3CmxPoint%20x%3D%2280%22%20y%3D%22410%22%20as%3D%22sourcePoint%22%2F%3E%3CmxPoint%20x%3D%22240%22%20y%3D%22410%22%20as%3D%22targetPoint%22%2F%3E%3C%2FmxGeometry%3E%3C%2FmxCell%3E%3CmxCell%20id%3D%2226%22%20value%3D%22%22%20style%3D%22endArrow%3Dopen%3BendFill%3D1%3BendSize%3D12%3Bhtml%3D1%3Brounded%3D0%3BentryX%3D0.5%3BentryY%3D1%3BentryDx%3D0%3BentryDy%3D0%3B%22%20edge%3D%221%22%20target%3D%2219%22%20parent%3D%221%22%3E%3CmxGeometry%20width%3D%22160%22%20relative%3D%221%22%20as%3D%22geometry%22%3E%3CmxPoint%20x%3D%2210%22%20y%3D%22459.23%22%20as%3D%22sourcePoint%22%2F%3E%3CmxPoint%20x%3D%22170%22%20y%3D%22459.23%22%20as%3D%22targetPoint%22%2F%3E%3C%2FmxGeometry%3E%3C%2FmxCell%3E%3CmxCell%20id%3D%2227%22%20value%3D%22%22%20style%3D%22endArrow%3Dopen%3BendFill%3D1%3BendSize%3D12%3Bhtml%3D1%3Brounded%3D0%3BexitX%3D0.185%3BexitY%3D-0.067%3BexitDx%3D0%3BexitDy%3D0%3BexitPerimeter%3D0%3BentryX%3D1%3BentryY%3D1%3BentryDx%3D0%3BentryDy%3D0%3B%22%20edge%3D%221%22%20source%3D%2216%22%20target%3D%2217%22%20parent%3D%221%22%3E%3CmxGeometry%20width%3D%22160%22%20relative%3D%221%22%20as%3D%22geometry%22%3E%3CmxPoint%20x%3D%2290%22%20y%3D%22400%22%20as%3D%22sourcePoint%22%2F%3E%3CmxPoint%20x%3D%22250%22%20y%3D%22400%22%20as%3D%22targetPoint%22%2F%3E%3C%2FmxGeometry%3E%3C%2FmxCell%3E%3CmxCell%20id%3D%2228%22%20value%3D%22%22%20style%3D%22endArrow%3Dopen%3BendFill%3D1%3BendSize%3D12%3Bhtml%3D1%3Brounded%3D0%3BexitX%3D0.694%3BexitY%3D1.067%3BexitDx%3D0%3BexitDy%3D0%3BexitPerimeter%3D0%3BentryX%3D0.5%3BentryY%3D0%3BentryDx%3D0%3BentryDy%3D0%3B%22%20edge%3D%221%22%20source%3D%2216%22%20target%3D%2220%22%20parent%3D%221%22%3E%3CmxGeometry%20width%3D%22160%22%20relative%3D%221%22%20as%3D%22geometry%22%3E%3CmxPoint%20x%3D%2290%22%20y%3D%22400%22%20as%3D%22sourcePoint%22%2F%3E%3CmxPoint%20x%3D%22250%22%20y%3D%22400%22%20as%3D%22targetPoint%22%2F%3E%3C%2FmxGeometry%3E%3C%2FmxCell%3E%3CmxCell%20id%3D%2229%22%20value%3D%22%22%20style%3D%22endArrow%3Dopen%3BendFill%3D1%3BendSize%3D12%3Bhtml%3D1%3Brounded%3D0%3BexitX%3D0.25%3BexitY%3D1%3BexitDx%3D0%3BexitDy%3D0%3BentryX%3D0.95%3BentryY%3D0.217%3BentryDx%3D0%3BentryDy%3D0%3BentryPerimeter%3D0%3B%22%20edge%3D%221%22%20source%3D%2216%22%20target%3D%2223%22%20parent%3D%221%22%3E%3CmxGeometry%20width%3D%22160%22%20relative%3D%221%22%20as%3D%22geometry%22%3E%3CmxPoint%20x%3D%2290%22%20y%3D%22400%22%20as%3D%22sourcePoint%22%2F%3E%3CmxPoint%20x%3D%22250%22%20y%3D%22400%22%20as%3D%22targetPoint%22%2F%3E%3C%2FmxGeometry%3E%3C%2FmxCell%3E%3CmxCell%20id%3D%2230%22%20value%3D%22%22%20style%3D%22e</w:t>
      </w:r>
      <w:r>
        <w:rPr>
          <w:rFonts w:ascii="monospace" w:hAnsi="monospace" w:eastAsia="monospace" w:cs="monospace"/>
          <w:i w:val="0"/>
          <w:iCs w:val="0"/>
          <w:caps w:val="0"/>
          <w:spacing w:val="0"/>
          <w:sz w:val="0"/>
          <w:szCs w:val="0"/>
          <w:shd w:val="clear" w:fill="FBFBFB"/>
        </w:rPr>
        <w:t>ndArrow%3Dopen%3BendFill%3D1%3BendSize%3D12%3Bhtml%3D1%3Brounded%3D0%3BexitX%3D0%3BexitY%3D0.5%3BexitDx%3D0%3BexitDy%3D0%3BentryX%3D1%3BentryY%3D0.5%3BentryDx%3D0%3BentryDy%3D0%3B%22%20edge%3D%221%22%20source%3D%2216%22%20target%3D%2222%22%20parent%3D%221%22%3E%3CmxGeometry%20width%3D%22160%22%20relative%3D%221%22%20as%3D%22geometry%22%3E%3CmxPoint%20x%3D%2290%22%20y%3D%22400%22%20as%3D%22sourcePoint%22%2F%3E%3CmxPoint%20x%3D%22250%22%20y%3D%22400%22%20as%3D%22targetPoint%22%2F%3E%3C%2FmxGeometry%3E%3C%2FmxCell%3E%3CmxCell%20id%3D%2231%22%20value%3D%22RIDE%22%20style%3D%22whiteSpace%3Dwrap%3Bhtml%3D1%3Balign%3Dcenter%3B%22%20vertex%3D%221%22%20parent%3D%221%22%3E%3CmxGeometry%20x%3D%22460%22%20y%3D%22600%22%20width%3D%22100%22%20height%3D%2240%22%20as%3D%22geometry%22%2F%3E%3C%2FmxCell%3E%3CmxCell%20id%3D%2232%22%20value%3D%22%26lt%3Bu%26gt%3BId%26lt%3B%2Fu%26gt%3B%22%20style%3D%22ellipse%3BwhiteSpace%3Dwrap%3Bhtml%3D1%3Balign%3Dcenter%3B%22%20vertex%3D%221%22%20parent%3D%221%22%3E%3CmxGeometry%20x%3D%22320%22%20y%3D%22540%22%20width%3D%22100%22%20height%3D%2240%22%20as%3D%22geometry%22%2F%3E%3C%2FmxCell%3E%3CmxCell%20id%3D%2233%22%20value%3D%22Price_per_seat%22%20style%3D%22ellipse%3BwhiteSpace%3Dwrap%3Bhtml%3D1%3Balign%3Dcenter%3B%22%20vertex%3D%221%22%20parent%3D%221%22%3E%3CmxGeometry%20x%3D%22240%22%20y%3D%22690%22%20width%3D%22100%22%20height%3D%2240%22%20as%3D%22geometry%22%2F%3E%3C%2FmxCell%3E%3CmxCell%20id%3D%2234%22%20value%3D%22Start_location%22%20style%3D%22ellipse%3BwhiteSpace%3Dwrap%3Bhtml%3D1%3Balign%3Dcenter%3B%22%20vertex%3D%221%22%20parent%3D%221%22%3E%3CmxGeometry%20x%3D%22550%22%20y%3D%22455%22%20width%3D%22100%22%20height%3D%2240%22%20as%3D%22geometry%22%2F%3E%3C%2FmxCell%3E%3CmxCell%20id%3D%2235%22%20value%3D%22Time_and_date_of_departure%22%20style%3D%22ellipse%3BwhiteSpace%3Dwrap%3Bhtml%3D1%3Balign%3Dcenter%3B%22%20vertex%3D%221%22%20parent%3D%221%22%3E%3CmxGeometry%20x%3D%22575%22%20y%3D%22698%22%20width%3D%22170%22%20height%3D%2270%22%20as%3D%22geometry%22%2F%3E%3C%2FmxCell%3E%3CmxCell%20id%3D%2236%22%20value%3D%22Time_of_arrival%22%20style%3D%22ellipse%3BwhiteSpace%3Dwrap%3Bhtml%3D1%3Balign%3Dcenter%3B%22%20vertex%3D%221%22%20parent%3D%221%22%3E%3CmxGeometry%20x%3D%22330%22%20y%3D%22720%22%20width%3D%22100%22%20height%3D%2240%22%20as%3D%22geometry%22%2F%3E%3C%2FmxCell%3E%3CmxCell%20id%3D%2237%22%20value%3D%22Available_seats%22%20style%3D%22ellipse%3BwhiteSpace%3Dwrap%3Bhtml%3D1%3Balign%3Dcenter%3B%22%20vertex%3D%221%22%20parent%3D%221%22%3E%3CmxGeometry%20x%3D%22200%22%20y%3D%22640%22%20width%3D%22100%22%20height%3D%2240%22%20as%3D%22geometry%22%2F%3E%3C%2FmxCell%3E%3CmxCell%20id%3D%2238%22%20value%3D%22Vid%22%20style%3D%22ellipse%3BwhiteSpace%3Dwrap%3Bhtml%3D1%3Balign%3Dcenter%3B%22%20vertex%3D%221%22%20parent%3D%221%22%3E%3CmxGeometry%20x%3D%22630%22%20y%3D%22600%22%20width%3D%22100%22%20height%3D%2240%22%20as%3D%22geometry%22%2F%3E%3C%2FmxCell%3E%3CmxCell%20id%3D%2239%22%20value%3D%22End_location%22%20style%3D%22ellipse%3BwhiteSpace%3Dwrap%3Bhtml%3D1%3Balign%3Dcenter%3B%22%20vertex%3D%221%22%20parent%3D%221%22%3E%3CmxGeometry%20x%3D%22600%22%20y%3D%22510%22%20width%3D%22100%22%20height%3D%2240%22%20as%3D%22geometry%22%2F%3E%3C%2FmxCell%3E%3CmxCell%20id%3D%2240%22%20value%3D%22Status%22%20style%3D%22ellipse%3BwhiteSpace%3Dwrap%3Bhtml%3D1%3Balign%3Dcenter%3B%22%20vertex%3D%221%22%20parent%3D%221%22%3E%3CmxGeometry%20x%3D%22260%22%20y%3D%22590%22%20width%3D%22100%22%20height%3D%2240%22%20as%3D%22geometry%22%2F%3E%3C%2FmxCell%3E%3CmxCell%20id%3D%2241%22%20value%3D%22%26lt%3Bu%26gt%3BCid%26lt%3B%2Fu%26gt%3B%22%20style%3D%22ellipse%3BwhiteSpace%3Dwrap%3Bhtml%3D1%3Balign%3Dcenter%3B%22%20vertex%3D%221%22%20parent%3D%221%22%3E%3CmxGeometry%20x%3D%22400%22%20y%3D%22498%22%20width%3D%22100%22%20height%3D%2240%22%20as%3D%22geometry%22%2F%3E%3C%2FmxCell%3E%3CmxCell%20id%3D%2242%22%20value%3D%22%22%20style%3D%22endArrow%3Dnone%3Bhtml%3D1%3Brounded%3D0%3B%22%20edge%3D%221%22%20parent%3D%221%22%3E%3CmxGeometry%20relative%3D%221%22%20as%3D%22geometry%22%3E%3Cmx</w:t>
      </w:r>
      <w:r>
        <w:rPr>
          <w:rFonts w:ascii="monospace" w:hAnsi="monospace" w:eastAsia="monospace" w:cs="monospace"/>
          <w:i w:val="0"/>
          <w:iCs w:val="0"/>
          <w:caps w:val="0"/>
          <w:spacing w:val="0"/>
          <w:sz w:val="0"/>
          <w:szCs w:val="0"/>
          <w:shd w:val="clear" w:fill="FBFBFB"/>
        </w:rPr>
        <w:t>Point%20x%3D%22438%22%20y%3D%22529%22%20as%3D%22sourcePoint%22%2F%3E%3CmxPoint%20x%3D%22458%22%20y%3D%22529%22%20as%3D%22targetPoint%22%2F%3E%3C%2FmxGeometry%3E%3C%2FmxCell%3E%3CmxCell%20id%3D%2243%22%20value%3D%22%22%20style%3D%22endArrow%3Dopen%3BendFill%3D1%3BendSize%3D12%3Bhtml%3D1%3Brounded%3D0%3BexitX%3D0.5%3BexitY%3D1%3BexitDx%3D0%3BexitDy%3D0%3BentryX%3D0.43%3BentryY%3D-0.067%3BentryDx%3D0%3BentryDy%3D0%3BentryPerimeter%3D0%3B%22%20edge%3D%221%22%20source%3D%2231%22%20target%3D%2236%22%20parent%3D%221%22%3E%3CmxGeometry%20width%3D%22160%22%20relative%3D%221%22%20as%3D%22geometry%22%3E%3CmxPoint%20x%3D%22310%22%20y%3D%22620%22%20as%3D%22sourcePoint%22%2F%3E%3CmxPoint%20x%3D%22470%22%20y%3D%22620%22%20as%3D%22targetPoint%22%2F%3E%3C%2FmxGeometry%3E%3C%2FmxCell%3E%3CmxCell%20id%3D%2244%22%20value%3D%22%22%20style%3D%22endArrow%3Dopen%3BendFill%3D1%3BendSize%3D12%3Bhtml%3D1%3Brounded%3D0%3BexitX%3D0.5%3BexitY%3D0%3BexitDx%3D0%3BexitDy%3D0%3BentryX%3D0.5%3BentryY%3D1%3BentryDx%3D0%3BentryDy%3D0%3B%22%20edge%3D%221%22%20source%3D%2231%22%20target%3D%2241%22%20parent%3D%221%22%3E%3CmxGeometry%20width%3D%22160%22%20relative%3D%221%22%20as%3D%22geometry%22%3E%3CmxPoint%20x%3D%22310%22%20y%3D%22620%22%20as%3D%22sourcePoint%22%2F%3E%3CmxPoint%20x%3D%22470%22%20y%3D%22620%22%20as%3D%22targetPoint%22%2F%3E%3C%2FmxGeometry%3E%3C%2FmxCell%3E%3CmxCell%20id%3D%2245%22%20value%3D%22%22%20style%3D%22endArrow%3Dopen%3BendFill%3D1%3BendSize%3D12%3Bhtml%3D1%3Brounded%3D0%3BexitX%3D0.75%3BexitY%3D0%3BexitDx%3D0%3BexitDy%3D0%3BentryX%3D0.31%3BentryY%3D1.083%3BentryDx%3D0%3BentryDy%3D0%3BentryPerimeter%3D0%3B%22%20edge%3D%221%22%20source%3D%2231%22%20target%3D%2234%22%20parent%3D%221%22%3E%3CmxGeometry%20width%3D%22160%22%20relative%3D%221%22%20as%3D%22geometry%22%3E%3CmxPoint%20x%3D%22310%22%20y%3D%22620%22%20as%3D%22sourcePoint%22%2F%3E%3CmxPoint%20x%3D%22470%22%20y%3D%22620%22%20as%3D%22targetPoint%22%2F%3E%3C%2FmxGeometry%3E%3C%2FmxCell%3E%3CmxCell%20id%3D%2246%22%20value%3D%22%22%20style%3D%22endArrow%3Dopen%3BendFill%3D1%3BendSize%3D12%3Bhtml%3D1%3Brounded%3D0%3BexitX%3D0%3BexitY%3D0.25%3BexitDx%3D0%3BexitDy%3D0%3BentryX%3D1%3BentryY%3D1%3BentryDx%3D0%3BentryDy%3D0%3B%22%20edge%3D%221%22%20source%3D%2231%22%20target%3D%2232%22%20parent%3D%221%22%3E%3CmxGeometry%20width%3D%22160%22%20relative%3D%221%22%20as%3D%22geometry%22%3E%3CmxPoint%20x%3D%22310%22%20y%3D%22620%22%20as%3D%22sourcePoint%22%2F%3E%3CmxPoint%20x%3D%22470%22%20y%3D%22620%22%20as%3D%22targetPoint%22%2F%3E%3C%2FmxGeometry%3E%3C%2FmxCell%3E%3CmxCell%20id%3D%2247%22%20value%3D%22%22%20style%3D%22endArrow%3Dopen%3BendFill%3D1%3BendSize%3D12%3Bhtml%3D1%3Brounded%3D0%3BexitX%3D0%3BexitY%3D0.5%3BexitDx%3D0%3BexitDy%3D0%3BentryX%3D0.948%3BentryY%3D0.75%3BentryDx%3D0%3BentryDy%3D0%3BentryPerimeter%3D0%3B%22%20edge%3D%221%22%20source%3D%2231%22%20target%3D%2240%22%20parent%3D%221%22%3E%3CmxGeometry%20width%3D%22160%22%20relative%3D%221%22%20as%3D%22geometry%22%3E%3CmxPoint%20x%3D%22310%22%20y%3D%22620%22%20as%3D%22sourcePoint%22%2F%3E%3CmxPoint%20x%3D%22470%22%20y%3D%22620%22%20as%3D%22targetPoint%22%2F%3E%3C%2FmxGeometry%3E%3C%2FmxCell%3E%3CmxCell%20id%3D%2248%22%20value%3D%22%22%20style%3D%22endArrow%3Dopen%3BendFill%3D1%3BendSize%3D12%3Bhtml%3D1%3Brounded%3D0%3BexitX%3D0%3BexitY%3D0.75%3BexitDx%3D0%3BexitDy%3D0%3BentryX%3D0.968%3BentryY%3D0.267%3BentryDx%3D0%3BentryDy%3D0%3BentryPerimeter%3D0%3B%22%20edge%3D%221%22%20source%3D%2231%22%20target%3D%2237%22%20parent%3D%221%22%3E%3CmxGeometry%20width%3D%22160%22%20relative%3D%221%22%20as%3D%22geometry%22%3E%3CmxPoint%20x%3D%22310%22%20y%3D%22620%22%20as%3D%22sourcePoint%22%2F%3E%3CmxPoint%20x%3D%22470%22%20y%3D%22620%22%20as%3D%22targetPoint%22%2F%3E%3C%2FmxGeometry%3E%3C%2FmxCell%3E%3CmxCell%20id%3D%2249%22%20value%3D%22%22%20style%3D%22endArrow%3Dopen%3BendFill%3D1%3BendSize%3D12%3Bhtml%3D1%3Brounded%3D0%3BexitX%3D0.137%3BexitY%3D1.033%3BexitDx%3D0%3BexitDy%3D0%3BexitPerimeter%3D0%3BentryX%3D0.803%3BentryY%3D-0.017%3BentryDx%3D0%3BentryDy%3D0%3BentryPerimeter%3D0%3B%22%20edge%3D%</w:t>
      </w:r>
      <w:r>
        <w:rPr>
          <w:rFonts w:ascii="monospace" w:hAnsi="monospace" w:eastAsia="monospace" w:cs="monospace"/>
          <w:i w:val="0"/>
          <w:iCs w:val="0"/>
          <w:caps w:val="0"/>
          <w:spacing w:val="0"/>
          <w:sz w:val="0"/>
          <w:szCs w:val="0"/>
          <w:shd w:val="clear" w:fill="FBFBFB"/>
        </w:rPr>
        <w:t>221%22%20source%3D%2231%22%20target%3D%2233%22%20parent%3D%221%22%3E%3CmxGeometry%20width%3D%22160%22%20relative%3D%221%22%20as%3D%22geometry%22%3E%3CmxPoint%20x%3D%22310%22%20y%3D%22620%22%20as%3D%22sourcePoint%22%2F%3E%3CmxPoint%20x%3D%22470%22%20y%3D%22620%22%20as%3D%22targetPoint%22%2F%3E%3C%2FmxGeometry%3E%3C%2FmxCell%3E%3CmxCell%20id%3D%2250%22%20value%3D%22%22%20style%3D%22endArrow%3Dopen%3BendFill%3D1%3BendSize%3D12%3Bhtml%3D1%3Brounded%3D0%3BexitX%3D1%3BexitY%3D0%3BexitDx%3D0%3BexitDy%3D0%3BentryX%3D0.223%3BentryY%3D0.933%3BentryDx%3D0%3BentryDy%3D0%3BentryPerimeter%3D0%3B%22%20edge%3D%221%22%20source%3D%2231%22%20target%3D%2239%22%20parent%3D%221%22%3E%3CmxGeometry%20width%3D%22160%22%20relative%3D%221%22%20as%3D%22geometry%22%3E%3CmxPoint%20x%3D%22310%22%20y%3D%22620%22%20as%3D%22sourcePoint%22%2F%3E%3CmxPoint%20x%3D%22470%22%20y%3D%22620%22%20as%3D%22targetPoint%22%2F%3E%3C%2FmxGeometry%3E%3C%2FmxCell%3E%3CmxCell%20id%3D%2251%22%20value%3D%22%22%20style%3D%22endArrow%3Dopen%3BendFill%3D1%3BendSize%3D12%3Bhtml%3D1%3Brounded%3D0%3BexitX%3D1%3BexitY%3D0.5%3BexitDx%3D0%3BexitDy%3D0%3BentryX%3D0%3BentryY%3D0.5%3BentryDx%3D0%3BentryDy%3D0%3B%22%20edge%3D%221%22%20source%3D%2231%22%20target%3D%2238%22%20parent%3D%221%22%3E%3CmxGeometry%20width%3D%22160%22%20relative%3D%221%22%20as%3D%22geometry%22%3E%3CmxPoint%20x%3D%22310%22%20y%3D%22620%22%20as%3D%22sourcePoint%22%2F%3E%3CmxPoint%20x%3D%22470%22%20y%3D%22620%22%20as%3D%22targetPoint%22%2F%3E%3C%2FmxGeometry%3E%3C%2FmxCell%3E%3CmxCell%20id%3D%2252%22%20value%3D%22%22%20style%3D%22endArrow%3Dopen%3BendFill%3D1%3BendSize%3D12%3Bhtml%3D1%3Brounded%3D0%3BexitX%3D1%3BexitY%3D1%3BexitDx%3D0%3BexitDy%3D0%3BentryX%3D0%3BentryY%3D0.429%3BentryDx%3D0%3BentryDy%3D0%3BentryPerimeter%3D0%3B%22%20edge%3D%221%22%20source%3D%2231%22%20target%3D%2235%22%20parent%3D%221%22%3E%3CmxGeometry%20width%3D%22160%22%20relative%3D%221%22%20as%3D%22geometry%22%3E%3CmxPoint%20x%3D%22310%22%20y%3D%22620%22%20as%3D%22sourcePoint%22%2F%3E%3CmxPoint%20x%3D%22470%22%20y%3D%22620%22%20as%3D%22targetPoint%22%2F%3E%3C%2FmxGeometry%3E%3C%2FmxCell%3E%3CmxCell%20id%3D%2253%22%20value%3D%22USERS%22%20style%3D%22whiteSpace%3Dwrap%3Bhtml%3D1%3Balign%3Dcenter%3B%22%20vertex%3D%221%22%20parent%3D%221%22%3E%3CmxGeometry%20x%3D%22540%22%20y%3D%22180%22%20width%3D%22120%22%20height%3D%2230%22%20as%3D%22geometry%22%2F%3E%3C%2FmxCell%3E%3CmxCell%20id%3D%2254%22%20value%3D%22Lname%22%20style%3D%22ellipse%3BwhiteSpace%3Dwrap%3Bhtml%3D1%3Balign%3Dcenter%3B%22%20vertex%3D%221%22%20parent%3D%221%22%3E%3CmxGeometry%20x%3D%22360%22%20y%3D%22195%22%20width%3D%22100%22%20height%3D%2240%22%20as%3D%22geometry%22%2F%3E%3C%2FmxCell%3E%3CmxCell%20id%3D%2255%22%20value%3D%22Phone_no%22%20style%3D%22ellipse%3BwhiteSpace%3Dwrap%3Bhtml%3D1%3Balign%3Dcenter%3B%22%20vertex%3D%221%22%20parent%3D%221%22%3E%3CmxGeometry%20x%3D%22705%22%20y%3D%22145%22%20width%3D%22100%22%20height%3D%2240%22%20as%3D%22geometry%22%2F%3E%3C%2FmxCell%3E%3CmxCell%20id%3D%2256%22%20value%3D%22Primary_Email%22%20style%3D%22ellipse%3BwhiteSpace%3Dwrap%3Bhtml%3D1%3Balign%3Dcenter%3B%22%20vertex%3D%221%22%20parent%3D%221%22%3E%3CmxGeometry%20x%3D%22740%22%20y%3D%22200%22%20width%3D%22100%22%20height%3D%2240%22%20as%3D%22geometry%22%2F%3E%3C%2FmxCell%3E%3CmxCell%20id%3D%2257%22%20value%3D%22Gender%22%20style%3D%22ellipse%3BwhiteSpace%3Dwrap%3Bhtml%3D1%3Balign%3Dcenter%3B%22%20vertex%3D%221%22%20parent%3D%221%22%3E%3CmxGeometry%20x%3D%22360%22%20y%3D%22130%22%20width%3D%22100%22%20height%3D%2240%22%20as%3D%22geometry%22%2F%3E%3C%2FmxCell%3E%3CmxCell%20id%3D%2258%22%20value%3D%22Fname%22%20style%3D%22ellipse%3BwhiteSpace%3Dwrap%3Bhtml%3D1%3Balign%3Dcenter%3B%22%20vertex%3D%221%22%20parent%3D%221%22%3E%3CmxGeometry%20x%3D%22530%22%20y%3D%22290%22%20width%3D%22100%22%20height%3D%2240%22%20as%3D%22geometry%22%2F%3E%3C%2FmxCell%3E%3CmxCell%20id%3D%2259%22%20value%3D%22Aadhar_no%22%20style%3D%22ellipse%3BwhiteSpace%3Dwrap%3Bhtml%3D1%3Balign%3Dcenter%3B%22%20vertex%3D%221%22%20parent%3D%221%22%3E%3CmxGeometry%20x%3D%22660%22</w:t>
      </w:r>
      <w:r>
        <w:rPr>
          <w:rFonts w:ascii="monospace" w:hAnsi="monospace" w:eastAsia="monospace" w:cs="monospace"/>
          <w:i w:val="0"/>
          <w:iCs w:val="0"/>
          <w:caps w:val="0"/>
          <w:spacing w:val="0"/>
          <w:sz w:val="0"/>
          <w:szCs w:val="0"/>
          <w:shd w:val="clear" w:fill="FBFBFB"/>
        </w:rPr>
        <w:t>%20y%3D%2298%22%20width%3D%22100%22%20height%3D%2240%22%20as%3D%22geometry%22%2F%3E%3C%2FmxCell%3E%3CmxCell%20id%3D%2260%22%20value%3D%22%26lt%3Bu%26gt%3BUser_id%26lt%3B%2Fu%26gt%3B%22%20style%3D%22ellipse%3BwhiteSpace%3Dwrap%3Bhtml%3D1%3Balign%3Dcenter%3B%22%20vertex%3D%221%22%20parent%3D%221%22%3E%3CmxGeometry%20x%3D%22550%22%20y%3D%2290%22%20width%3D%22100%22%20height%3D%2240%22%20as%3D%22geometry%22%2F%3E%3C%2FmxCell%3E%3CmxCell%20id%3D%2261%22%20value%3D%22%26lt%3Bu%26gt%3BId%26lt%3B%2Fu%26gt%3B%22%20style%3D%22ellipse%3BwhiteSpace%3Dwrap%3Bhtml%3D1%3Balign%3Dcenter%3B%22%20vertex%3D%221%22%20parent%3D%221%22%3E%3CmxGeometry%20x%3D%22425%22%20y%3D%2285%22%20width%3D%22100%22%20height%3D%2240%22%20as%3D%22geometry%22%2F%3E%3C%2FmxCell%3E%3CmxCell%20id%3D%2262%22%20value%3D%22%22%20style%3D%22line%3BstrokeWidth%3D1%3Brotatable%3D0%3Bdashed%3D0%3BlabelPosition%3Dright%3Balign%3Dleft%3BverticalAlign%3Dmiddle%3BspacingTop%3D0%3BspacingLeft%3D6%3Bpoints%3D%5B%5D%3BportConstraint%3Deastwest%3B%22%20vertex%3D%221%22%20parent%3D%221%22%3E%3CmxGeometry%20x%3D%22580%22%20y%3D%22115%22%20width%3D%2240%22%20height%3D%2210%22%20as%3D%22geometry%22%2F%3E%3C%2FmxCell%3E%3CmxCell%20id%3D%2263%22%20value%3D%22%22%20style%3D%22endArrow%3Dopen%3BendFill%3D1%3BendSize%3D12%3Bhtml%3D1%3Brounded%3D0%3BexitX%3D0.392%3BexitY%3D-0.074%3BexitDx%3D0%3BexitDy%3D0%3BexitPerimeter%3D0%3BentryX%3D0.355%3BentryY%3D1.033%3BentryDx%3D0%3BentryDy%3D0%3BentryPerimeter%3D0%3B%22%20edge%3D%221%22%20source%3D%2253%22%20target%3D%2260%22%20parent%3D%221%22%3E%3CmxGeometry%20width%3D%22160%22%20relative%3D%221%22%20as%3D%22geometry%22%3E%3CmxPoint%20x%3D%22420%22%20y%3D%22210%22%20as%3D%22sourcePoint%22%2F%3E%3CmxPoint%20x%3D%22580%22%20y%3D%22210%22%20as%3D%22targetPoint%22%2F%3E%3C%2FmxGeometry%3E%3C%2FmxCell%3E%3CmxCell%20id%3D%2264%22%20value%3D%22%22%20style%3D%22endArrow%3Dopen%3BendFill%3D1%3BendSize%3D12%3Bhtml%3D1%3Brounded%3D0%3BexitX%3D0.083%3BexitY%3D0%3BexitDx%3D0%3BexitDy%3D0%3BexitPerimeter%3D0%3BentryX%3D1%3BentryY%3D1%3BentryDx%3D0%3BentryDy%3D0%3B%22%20edge%3D%221%22%20source%3D%2253%22%20target%3D%2261%22%20parent%3D%221%22%3E%3CmxGeometry%20width%3D%22160%22%20relative%3D%221%22%20as%3D%22geometry%22%3E%3CmxPoint%20x%3D%22420%22%20y%3D%22210%22%20as%3D%22sourcePoint%22%2F%3E%3CmxPoint%20x%3D%22580%22%20y%3D%22210%22%20as%3D%22targetPoint%22%2F%3E%3C%2FmxGeometry%3E%3C%2FmxCell%3E%3CmxCell%20id%3D%2265%22%20value%3D%22%22%20style%3D%22endArrow%3Dopen%3BendFill%3D1%3BendSize%3D12%3Bhtml%3D1%3Brounded%3D0%3BexitX%3D0%3BexitY%3D0.75%3BexitDx%3D0%3BexitDy%3D0%3BentryX%3D1%3BentryY%3D0.5%3BentryDx%3D0%3BentryDy%3D0%3B%22%20edge%3D%221%22%20source%3D%2253%22%20target%3D%2257%22%20parent%3D%221%22%3E%3CmxGeometry%20width%3D%22160%22%20relative%3D%221%22%20as%3D%22geometry%22%3E%3CmxPoint%20x%3D%22420%22%20y%3D%22210%22%20as%3D%22sourcePoint%22%2F%3E%3CmxPoint%20x%3D%22580%22%20y%3D%22210%22%20as%3D%22targetPoint%22%2F%3E%3C%2FmxGeometry%3E%3C%2FmxCell%3E%3CmxCell%20id%3D%2266%22%20value%3D%22%22%20style%3D%22endArrow%3Dopen%3BendFill%3D1%3BendSize%3D12%3Bhtml%3D1%3Brounded%3D0%3BentryX%3D0.998%3BentryY%3D0.302%3BentryDx%3D0%3BentryDy%3D0%3BentryPerimeter%3D0%3B%22%20edge%3D%221%22%20target%3D%2254%22%20parent%3D%221%22%3E%3CmxGeometry%20width%3D%22160%22%20relative%3D%221%22%20as%3D%22geometry%22%3E%3CmxPoint%20x%3D%22550%22%20y%3D%22210%22%20as%3D%22sourcePoint%22%2F%3E%3CmxPoint%20x%3D%22580%22%20y%3D%22210%22%20as%3D%22targetPoint%22%2F%3E%3C%2FmxGeometry%3E%3C%2FmxCell%3E%3CmxCell%20id%3D%2267%22%20value%3D%22%22%20style%3D%22endArrow%3Dopen%3BendFill%3D1%3BendSize%3D12%3Bhtml%3D1%3Brounded%3D0%3BexitX%3D0.448%3BexitY%3D1.078%3BexitDx%3D0%3BexitDy%3D0%3BexitPerimeter%3D0%3BentryX%3D0.628%3BentryY%3D0.069%3BentryDx%3D0%3BentryDy%3D0%3BentryPerimeter%3D0%3B%22%20edge%3D%221%22%20source%3D%2253%22%20target%3D%2258%22%20parent%3D%221%22%3E%3CmxGeometry%20width%3D%22160%22%20relative%3D%221%22%20as%3D%22geometry%22%3E%3CmxPoint%20x%3D%22420%22%20y%3D%22210%22%20as%3D%22sourcePoint%22%2F%3E%3CmxPoint</w:t>
      </w:r>
      <w:r>
        <w:rPr>
          <w:rFonts w:ascii="monospace" w:hAnsi="monospace" w:eastAsia="monospace" w:cs="monospace"/>
          <w:i w:val="0"/>
          <w:iCs w:val="0"/>
          <w:caps w:val="0"/>
          <w:spacing w:val="0"/>
          <w:sz w:val="0"/>
          <w:szCs w:val="0"/>
          <w:shd w:val="clear" w:fill="FBFBFB"/>
        </w:rPr>
        <w:t>%20x%3D%22580%22%20y%3D%22210%22%20as%3D%22targetPoint%22%2F%3E%3C%2FmxGeometry%3E%3C%2FmxCell%3E%3CmxCell%20id%3D%2268%22%20value%3D%22%22%20style%3D%22endArrow%3Dopen%3BendFill%3D1%3BendSize%3D12%3Bhtml%3D1%3Brounded%3D0%3BexitX%3D1%3BexitY%3D0.75%3BexitDx%3D0%3BexitDy%3D0%3BentryX%3D0.329%3BentryY%3D0.009%3BentryDx%3D0%3BentryDy%3D0%3BentryPerimeter%3D0%3B%22%20edge%3D%221%22%20source%3D%2253%22%20target%3D%2256%22%20parent%3D%221%22%3E%3CmxGeometry%20width%3D%22160%22%20relative%3D%221%22%20as%3D%22geometry%22%3E%3CmxPoint%20x%3D%22420%22%20y%3D%22210%22%20as%3D%22sourcePoint%22%2F%3E%3CmxPoint%20x%3D%22580%22%20y%3D%22210%22%20as%3D%22targetPoint%22%2F%3E%3C%2FmxGeometry%3E%3C%2FmxCell%3E%3CmxCell%20id%3D%2269%22%20value%3D%22%22%20style%3D%22endArrow%3Dopen%3BendFill%3D1%3BendSize%3D12%3Bhtml%3D1%3Brounded%3D0%3BexitX%3D1%3BexitY%3D0%3BexitDx%3D0%3BexitDy%3D0%3BentryX%3D0%3BentryY%3D1%3BentryDx%3D0%3BentryDy%3D0%3B%22%20edge%3D%221%22%20source%3D%2253%22%20target%3D%2259%22%20parent%3D%221%22%3E%3CmxGeometry%20width%3D%22160%22%20relative%3D%221%22%20as%3D%22geometry%22%3E%3CmxPoint%20x%3D%22420%22%20y%3D%22210%22%20as%3D%22sourcePoint%22%2F%3E%3CmxPoint%20x%3D%22580%22%20y%3D%22210%22%20as%3D%22targetPoint%22%2F%3E%3C%2FmxGeometry%3E%3C%2FmxCell%3E%3CmxCell%20id%3D%2270%22%20value%3D%22%22%20style%3D%22endArrow%3Dopen%3BendFill%3D1%3BendSize%3D12%3Bhtml%3D1%3Brounded%3D0%3BexitX%3D1%3BexitY%3D0.75%3BexitDx%3D0%3BexitDy%3D0%3BentryX%3D-0.015%3BentryY%3D0.386%3BentryDx%3D0%3BentryDy%3D0%3BentryPerimeter%3D0%3B%22%20edge%3D%221%22%20source%3D%2253%22%20target%3D%2255%22%20parent%3D%221%22%3E%3CmxGeometry%20width%3D%22160%22%20relative%3D%221%22%20as%3D%22geometry%22%3E%3CmxPoint%20x%3D%22420%22%20y%3D%22210%22%20as%3D%22sourcePoint%22%2F%3E%3CmxPoint%20x%3D%22580%22%20y%3D%22210%22%20as%3D%22targetPoint%22%2F%3E%3C%2FmxGeometry%3E%3C%2FmxCell%3E%3CmxCell%20id%3D%2271%22%20value%3D%22Vehicle%22%20style%3D%22whiteSpace%3Dwrap%3Bhtml%3D1%3Balign%3Dcenter%3B%22%20vertex%3D%221%22%20parent%3D%221%22%3E%3CmxGeometry%20x%3D%22-525%22%20y%3D%22140%22%20width%3D%22100%22%20height%3D%2240%22%20as%3D%22geometry%22%2F%3E%3C%2FmxCell%3E%3CmxCell%20id%3D%2272%22%20value%3D%22Model%22%20style%3D%22ellipse%3BwhiteSpace%3Dwrap%3Bhtml%3D1%3Balign%3Dcenter%3B%22%20vertex%3D%221%22%20parent%3D%221%22%3E%3CmxGeometry%20x%3D%22-360%22%20y%3D%22100%22%20width%3D%22100%22%20height%3D%2240%22%20as%3D%22geometry%22%2F%3E%3C%2FmxCell%3E%3CmxCell%20id%3D%2273%22%20value%3D%22Rc_book%22%20style%3D%22ellipse%3BwhiteSpace%3Dwrap%3Bhtml%3D1%3Balign%3Dcenter%3B%22%20vertex%3D%221%22%20parent%3D%221%22%3E%3CmxGeometry%20x%3D%22-680%22%20y%3D%22120%22%20width%3D%22100%22%20height%3D%2240%22%20as%3D%22geometry%22%2F%3E%3C%2FmxCell%3E%3CmxCell%20id%3D%2274%22%20value%3D%22Licence%22%20style%3D%22ellipse%3BwhiteSpace%3Dwrap%3Bhtml%3D1%3Balign%3Dcenter%3B%22%20vertex%3D%221%22%20parent%3D%221%22%3E%3CmxGeometry%20x%3D%22-665%22%20y%3D%22230%22%20width%3D%22100%22%20height%3D%2240%22%20as%3D%22geometry%22%2F%3E%3C%2FmxCell%3E%3CmxCell%20id%3D%2275%22%20value%3D%22Color%22%20style%3D%22ellipse%3BwhiteSpace%3Dwrap%3Bhtml%3D1%3Balign%3Dcenter%3B%22%20vertex%3D%221%22%20parent%3D%221%22%3E%3CmxGeometry%20x%3D%22-500%22%20y%3D%22240%22%20width%3D%22100%22%20height%3D%2240%22%20as%3D%22geometry%22%2F%3E%3C%2FmxCell%3E%3CmxCell%20id%3D%2276%22%20value%3D%22Year%22%20style%3D%22ellipse%3BwhiteSpace%3Dwrap%3Bhtml%3D1%3Balign%3Dcenter%3B%22%20vertex%3D%221%22%20parent%3D%221%22%3E%3CmxGeometry%20x%3D%22-380%22%20y%3D%22200%22%20width%3D%22100%22%20height%3D%2240%22%20as%3D%22geometry%22%2F%3E%3C%2FmxCell%3E%3CmxCell%20id%3D%2277%22%20value%3D%22%26lt%3Bu%26gt%3BCid%26lt%3B%2Fu%26gt%3B%22%20style%3D%22ellipse%3BwhiteSpace%3Dwrap%3Bhtml%3D1%3Balign%3Dcenter%3B%22%20vertex%3D%221%22%20parent%3D%221%22%3E%3CmxGeometry%20x%3D%22-475%22%20y%3D%2250%22%20width%3D%22100%22%20height%3D%2240%22%20as%3D%22geometry%22%2F%3E%3C%2FmxCell%3E%3CmxCell%20id%3D%2278%22%20value%3D%22%26lt%3Bu%26gt%3BId%26lt%3B%2Fu%26gt%3B%22%20style%3D%2</w:t>
      </w:r>
      <w:r>
        <w:rPr>
          <w:rFonts w:ascii="monospace" w:hAnsi="monospace" w:eastAsia="monospace" w:cs="monospace"/>
          <w:i w:val="0"/>
          <w:iCs w:val="0"/>
          <w:caps w:val="0"/>
          <w:spacing w:val="0"/>
          <w:sz w:val="0"/>
          <w:szCs w:val="0"/>
          <w:shd w:val="clear" w:fill="FBFBFB"/>
        </w:rPr>
        <w:t>2ellipse%3BwhiteSpace%3Dwrap%3Bhtml%3D1%3Balign%3Dcenter%3B%22%20vertex%3D%221%22%20parent%3D%221%22%3E%3CmxGeometry%20x%3D%22-600%22%20y%3D%2250%22%20width%3D%22100%22%20height%3D%2240%22%20as%3D%22geometry%22%2F%3E%3C%2FmxCell%3E%3CmxCell%20id%3D%2279%22%20value%3D%22%22%20style%3D%22endArrow%3Dnone%3Bhtml%3D1%3Brounded%3D0%3B%22%20edge%3D%221%22%20parent%3D%221%22%3E%3CmxGeometry%20relative%3D%221%22%20as%3D%22geometry%22%3E%3CmxPoint%20x%3D%22-435%22%20y%3D%2280%22%20as%3D%22sourcePoint%22%2F%3E%3CmxPoint%20x%3D%22-416%22%20y%3D%2280%22%20as%3D%22targetPoint%22%2F%3E%3C%2FmxGeometry%3E%3C%2FmxCell%3E%3CmxCell%20id%3D%2280%22%20value%3D%22%22%20style%3D%22endArrow%3Dopen%3BendFill%3D1%3BendSize%3D12%3Bhtml%3D1%3Brounded%3D0%3BexitX%3D1%3BexitY%3D0.25%3BexitDx%3D0%3BexitDy%3D0%3B%22%20edge%3D%221%22%20source%3D%2271%22%20target%3D%2272%22%20parent%3D%221%22%3E%3CmxGeometry%20width%3D%22160%22%20relative%3D%221%22%20as%3D%22geometry%22%3E%3CmxPoint%20x%3D%22-240%22%20y%3D%22120%22%20as%3D%22sourcePoint%22%2F%3E%3CmxPoint%20x%3D%22-80%22%20y%3D%22120%22%20as%3D%22targetPoint%22%2F%3E%3C%2FmxGeometry%3E%3C%2FmxCell%3E%3CmxCell%20id%3D%2281%22%20value%3D%22%22%20style%3D%22endArrow%3Dopen%3BendFill%3D1%3BendSize%3D12%3Bhtml%3D1%3Brounded%3D0%3BexitX%3D1%3BexitY%3D0.75%3BexitDx%3D0%3BexitDy%3D0%3BentryX%3D0%3BentryY%3D0.5%3BentryDx%3D0%3BentryDy%3D0%3B%22%20edge%3D%221%22%20source%3D%2271%22%20target%3D%2276%22%20parent%3D%221%22%3E%3CmxGeometry%20width%3D%22160%22%20relative%3D%221%22%20as%3D%22geometry%22%3E%3CmxPoint%20x%3D%22-240%22%20y%3D%22120%22%20as%3D%22sourcePoint%22%2F%3E%3CmxPoint%20x%3D%22-80%22%20y%3D%22120%22%20as%3D%22targetPoint%22%2F%3E%3C%2FmxGeometry%3E%3C%2FmxCell%3E%3CmxCell%20id%3D%2282%22%20value%3D%22%22%20style%3D%22endArrow%3Dopen%3BendFill%3D1%3BendSize%3D12%3Bhtml%3D1%3Brounded%3D0%3BexitX%3D0.75%3BexitY%3D1%3BexitDx%3D0%3BexitDy%3D0%3BentryX%3D0.5%3BentryY%3D0%3BentryDx%3D0%3BentryDy%3D0%3B%22%20edge%3D%221%22%20source%3D%2271%22%20target%3D%2275%22%20parent%3D%221%22%3E%3CmxGeometry%20width%3D%22160%22%20relative%3D%221%22%20as%3D%22geometry%22%3E%3CmxPoint%20x%3D%22-240%22%20y%3D%22120%22%20as%3D%22sourcePoint%22%2F%3E%3CmxPoint%20x%3D%22-80%22%20y%3D%22120%22%20as%3D%22targetPoint%22%2F%3E%3C%2FmxGeometry%3E%3C%2FmxCell%3E%3CmxCell%20id%3D%2283%22%20value%3D%22%22%20style%3D%22endArrow%3Dopen%3BendFill%3D1%3BendSize%3D12%3Bhtml%3D1%3Brounded%3D0%3BexitX%3D0.105%3BexitY%3D1.025%3BexitDx%3D0%3BexitDy%3D0%3BexitPerimeter%3D0%3BentryX%3D0.851%3BentryY%3D-0.013%3BentryDx%3D0%3BentryDy%3D0%3BentryPerimeter%3D0%3B%22%20edge%3D%221%22%20source%3D%2271%22%20target%3D%2274%22%20parent%3D%221%22%3E%3CmxGeometry%20width%3D%22160%22%20relative%3D%221%22%20as%3D%22geometry%22%3E%3CmxPoint%20x%3D%22-240%22%20y%3D%22120%22%20as%3D%22sourcePoint%22%2F%3E%3CmxPoint%20x%3D%22-80%22%20y%3D%22120%22%20as%3D%22targetPoint%22%2F%3E%3C%2FmxGeometry%3E%3C%2FmxCell%3E%3CmxCell%20id%3D%2284%22%20value%3D%22%22%20style%3D%22endArrow%3Dopen%3BendFill%3D1%3BendSize%3D12%3Bhtml%3D1%3Brounded%3D0%3BexitX%3D0%3BexitY%3D0.5%3BexitDx%3D0%3BexitDy%3D0%3BentryX%3D0.948%3BentryY%3D0.737%3BentryDx%3D0%3BentryDy%3D0%3BentryPerimeter%3D0%3B%22%20edge%3D%221%22%20source%3D%2271%22%20target%3D%2273%22%20parent%3D%221%22%3E%3CmxGeometry%20width%3D%22160%22%20relative%3D%221%22%20as%3D%22geometry%22%3E%3CmxPoint%20x%3D%22-240%22%20y%3D%22120%22%20as%3D%22sourcePoint%22%2F%3E%3CmxPoint%20x%3D%22-80%22%20y%3D%22120%22%20as%3D%22targetPoint%22%2F%3E%3C%2FmxGeometry%3E%3C%2FmxCell%3E%3CmxCell%20id%3D%2285%22%20value%3D%22%22%20style%3D%22endArrow%3Dopen%3BendFill%3D1%3BendSize%3D12%3Bhtml%3D1%3Brounded%3D0%3BexitX%3D0.655%3BexitY%3D-0.011%3BexitDx%3D0%3BexitDy%3D0%3BexitPerimeter%3D0%3BentryX%3D0.5%3BentryY%3D1%3BentryDx%3D0%3BentryDy%3D0%3B%22%20edge%3D%221%22%20source%3D%2271%22%20target%3D%2277%22%20parent%3D%221%22%3E%3CmxGeometry%20width%3D%22160%22%20relative%3D%221%22%20as%3D%22geometry%22%3E%3CmxPoint%20x%3D%22-240%22%20y%3D%22120%22%20as%3D%22sourcePoint%22%2F%3E%3CmxPoint%20x%3D%22-</w:t>
      </w:r>
      <w:r>
        <w:rPr>
          <w:rFonts w:ascii="monospace" w:hAnsi="monospace" w:eastAsia="monospace" w:cs="monospace"/>
          <w:i w:val="0"/>
          <w:iCs w:val="0"/>
          <w:caps w:val="0"/>
          <w:spacing w:val="0"/>
          <w:sz w:val="0"/>
          <w:szCs w:val="0"/>
          <w:shd w:val="clear" w:fill="FBFBFB"/>
        </w:rPr>
        <w:t>80%22%20y%3D%22120%22%20as%3D%22targetPoint%22%2F%3E%3C%2FmxGeometry%3E%3C%2FmxCell%3E%3CmxCell%20id%3D%2286%22%20value%3D%22%22%20style%3D%22endArrow%3Dopen%3BendFill%3D1%3BendSize%3D12%3Bhtml%3D1%3Brounded%3D0%3BexitX%3D0.099%3BexitY%3D-0.049%3BexitDx%3D0%3BexitDy%3D0%3BexitPerimeter%3D0%3BentryX%3D0.635%3BentryY%3D1.096%3BentryDx%3D0%3BentryDy%3D0%3BentryPerimeter%3D0%3B%22%20edge%3D%221%22%20source%3D%2271%22%20target%3D%2278%22%20parent%3D%221%22%3E%3CmxGeometry%20width%3D%22160%22%20relative%3D%221%22%20as%3D%22geometry%22%3E%3CmxPoint%20x%3D%22-240%22%20y%3D%22120%22%20as%3D%22sourcePoint%22%2F%3E%3CmxPoint%20x%3D%22-80%22%20y%3D%22120%22%20as%3D%22targetPoint%22%2F%3E%3C%2FmxGeometry%3E%3C%2FmxCell%3E%3CmxCell%20id%3D%2287%22%20value%3D%22Booking%22%20style%3D%22whiteSpace%3Dwrap%3Bhtml%3D1%3Balign%3Dcenter%3B%22%20vertex%3D%221%22%20parent%3D%221%22%3E%3CmxGeometry%20x%3D%22-665%22%20y%3D%22765%22%20width%3D%22100%22%20height%3D%2240%22%20as%3D%22geometry%22%2F%3E%3C%2FmxCell%3E%3CmxCell%20id%3D%2288%22%20value%3D%22Time%22%20style%3D%22ellipse%3BwhiteSpace%3Dwrap%3Bhtml%3D1%3Balign%3Dcenter%3B%22%20vertex%3D%221%22%20parent%3D%221%22%3E%3CmxGeometry%20x%3D%22-430%22%20y%3D%22770%22%20width%3D%22100%22%20height%3D%2240%22%20as%3D%22geometry%22%2F%3E%3C%2FmxCell%3E%3CmxCell%20id%3D%2289%22%20value%3D%22No_of_seats%22%20style%3D%22ellipse%3BwhiteSpace%3Dwrap%3Bhtml%3D1%3Balign%3Dcenter%3B%22%20vertex%3D%221%22%20parent%3D%221%22%3E%3CmxGeometry%20x%3D%22-570%22%20y%3D%22910%22%20width%3D%22100%22%20height%3D%2240%22%20as%3D%22geometry%22%2F%3E%3C%2FmxCell%3E%3CmxCell%20id%3D%2290%22%20value%3D%22total_price%22%20style%3D%22ellipse%3BwhiteSpace%3Dwrap%3Bhtml%3D1%3Balign%3Dcenter%3B%22%20vertex%3D%221%22%20parent%3D%221%22%3E%3CmxGeometry%20x%3D%22-680%22%20y%3D%22900%22%20width%3D%22100%22%20height%3D%2240%22%20as%3D%22geometry%22%2F%3E%3C%2FmxCell%3E%3CmxCell%20id%3D%2291%22%20value%3D%22%26lt%3Bu%26gt%3BRid%26lt%3B%2Fu%26gt%3B%22%20style%3D%22ellipse%3BwhiteSpace%3Dwrap%3Bhtml%3D1%3Balign%3Dcenter%3B%22%20vertex%3D%221%22%20parent%3D%221%22%3E%3CmxGeometry%20x%3D%22-480%22%20y%3D%22680%22%20width%3D%22100%22%20height%3D%2240%22%20as%3D%22geometry%22%2F%3E%3C%2FmxCell%3E%3CmxCell%20id%3D%2292%22%20value%3D%22%26lt%3Bu%26gt%3BPid%26lt%3B%2Fu%26gt%3B%22%20style%3D%22ellipse%3BwhiteSpace%3Dwrap%3Bhtml%3D1%3Balign%3Dcenter%3B%22%20vertex%3D%221%22%20parent%3D%221%22%3E%3CmxGeometry%20x%3D%22-665%22%20y%3D%22680%22%20width%3D%22100%22%20height%3D%2240%22%20as%3D%22geometry%22%2F%3E%3C%2FmxCell%3E%3CmxCell%20id%3D%2293%22%20value%3D%22status%22%20style%3D%22ellipse%3BwhiteSpace%3Dwrap%3Bhtml%3D1%3Balign%3Dcenter%3B%22%20vertex%3D%221%22%20parent%3D%221%22%3E%3CmxGeometry%20x%3D%22-765%22%20y%3D%22820%22%20width%3D%22100%22%20height%3D%2240%22%20as%3D%22geometry%22%2F%3E%3C%2FmxCell%3E%3CmxCell%20id%3D%2294%22%20value%3D%22%26lt%3Bu%26gt%3BId%26lt%3B%2Fu%26gt%3B%22%20style%3D%22ellipse%3BwhiteSpace%3Dwrap%3Bhtml%3D1%3Balign%3Dcenter%3B%22%20vertex%3D%221%22%20parent%3D%221%22%3E%3CmxGeometry%20x%3D%22-780%22%20y%3D%22705%22%20width%3D%22100%22%20height%3D%2240%22%20as%3D%22geometry%22%2F%3E%3C%2FmxCell%3E%3CmxCell%20id%3D%2295%22%20value%3D%22%22%20style%3D%22line%3BstrokeWidth%3D1%3Brotatable%3D0%3Bdashed%3D0%3BlabelPosition%3Dright%3Balign%3Dleft%3BverticalAlign%3Dmiddle%3BspacingTop%3D0%3BspacingLeft%3D6%3Bpoints%3D%5B%5D%3BportConstraint%3Deastwest%3B%22%20vertex%3D%221%22%20parent%3D%221%22%3E%3CmxGeometry%20x%3D%22-625%22%20y%3D%22705%22%20width%3D%2220%22%20height%3D%2210%22%20as%3D%22geometry%22%2F%3E%3C%2FmxCell%3E%3CmxCell%20id%3D%2296%22%20value%3D%22%22%20style%3D%22endArrow%3Dnone%3Bhtml%3D1%3Brounded%3D0%3B%22%20edge%3D%221%22%20parent%3D%221%22%3E%3CmxGeometry%20relative%3D%221%22%20as%3D%22geometry%22%3E%3CmxPoint%20x%3D%22-441%22%20y%3D%22711%22%20as%3D%22sourcePoint%22%2F%3E%3CmxPoint%20x%3D%22-421%22%20y%3D%22711%22%20as%3D%22targetPoint%22%2F%3E%3C%2FmxGeometry%3E%3C%2FmxCell%3E%3CmxCell%20id%3D%2297%22%20value%3D%22%22%20style%3D%22endArrow%3Dopen%3Bend</w:t>
      </w:r>
      <w:r>
        <w:rPr>
          <w:rFonts w:ascii="monospace" w:hAnsi="monospace" w:eastAsia="monospace" w:cs="monospace"/>
          <w:i w:val="0"/>
          <w:iCs w:val="0"/>
          <w:caps w:val="0"/>
          <w:spacing w:val="0"/>
          <w:sz w:val="0"/>
          <w:szCs w:val="0"/>
          <w:shd w:val="clear" w:fill="FBFBFB"/>
        </w:rPr>
        <w:t>Fill%3D1%3BendSize%3D12%3Bhtml%3D1%3Brounded%3D0%3BexitX%3D0.5%3BexitY%3D0%3BexitDx%3D0%3BexitDy%3D0%3BentryX%3D0.5%3BentryY%3D1%3BentryDx%3D0%3BentryDy%3D0%3B%22%20edge%3D%221%22%20source%3D%2287%22%20target%3D%2292%22%20parent%3D%221%22%3E%3CmxGeometry%20width%3D%22160%22%20relative%3D%221%22%20as%3D%22geometry%22%3E%3CmxPoint%20x%3D%22-440%22%20y%3D%22830%22%20as%3D%22sourcePoint%22%2F%3E%3CmxPoint%20x%3D%22-280%22%20y%3D%22830%22%20as%3D%22targetPoint%22%2F%3E%3C%2FmxGeometry%3E%3C%2FmxCell%3E%3CmxCell%20id%3D%2298%22%20value%3D%22%22%20style%3D%22endArrow%3Dopen%3BendFill%3D1%3BendSize%3D12%3Bhtml%3D1%3Brounded%3D0%3BexitX%3D1%3BexitY%3D0%3BexitDx%3D0%3BexitDy%3D0%3BentryX%3D0.288%3BentryY%3D0.93%3BentryDx%3D0%3BentryDy%3D0%3BentryPerimeter%3D0%3B%22%20edge%3D%221%22%20source%3D%2287%22%20target%3D%2291%22%20parent%3D%221%22%3E%3CmxGeometry%20width%3D%22160%22%20relative%3D%221%22%20as%3D%22geometry%22%3E%3CmxPoint%20x%3D%22-440%22%20y%3D%22830%22%20as%3D%22sourcePoint%22%2F%3E%3CmxPoint%20x%3D%22-280%22%20y%3D%22830%22%20as%3D%22targetPoint%22%2F%3E%3C%2FmxGeometry%3E%3C%2FmxCell%3E%3CmxCell%20id%3D%2299%22%20value%3D%22%22%20style%3D%22endArrow%3Dopen%3BendFill%3D1%3BendSize%3D12%3Bhtml%3D1%3Brounded%3D0%3BexitX%3D1%3BexitY%3D0.5%3BexitDx%3D0%3BexitDy%3D0%3BentryX%3D0.072%3BentryY%3D0.235%3BentryDx%3D0%3BentryDy%3D0%3BentryPerimeter%3D0%3B%22%20edge%3D%221%22%20source%3D%2287%22%20target%3D%2288%22%20parent%3D%221%22%3E%3CmxGeometry%20width%3D%22160%22%20relative%3D%221%22%20as%3D%22geometry%22%3E%3CmxPoint%20x%3D%22-440%22%20y%3D%22830%22%20as%3D%22sourcePoint%22%2F%3E%3CmxPoint%20x%3D%22-430%22%20y%3D%22820%22%20as%3D%22targetPoint%22%2F%3E%3C%2FmxGeometry%3E%3C%2FmxCell%3E%3CmxCell%20id%3D%22100%22%20value%3D%22%22%20style%3D%22endArrow%3Dopen%3BendFill%3D1%3BendSize%3D12%3Bhtml%3D1%3Brounded%3D0%3BentryX%3D0%3BentryY%3D0%3BentryDx%3D0%3BentryDy%3D0%3B%22%20edge%3D%221%22%20source%3D%2287%22%20target%3D%2289%22%20parent%3D%221%22%3E%3CmxGeometry%20width%3D%22160%22%20relative%3D%221%22%20as%3D%22geometry%22%3E%3CmxPoint%20x%3D%22-440%22%20y%3D%22830%22%20as%3D%22sourcePoint%22%2F%3E%3CmxPoint%20x%3D%22-280%22%20y%3D%22830%22%20as%3D%22targetPoint%22%2F%3E%3C%2FmxGeometry%3E%3C%2FmxCell%3E%3CmxCell%20id%3D%22101%22%20value%3D%22%22%20style%3D%22endArrow%3Dopen%3BendFill%3D1%3BendSize%3D12%3Bhtml%3D1%3Brounded%3D0%3BexitX%3D0.25%3BexitY%3D1%3BexitDx%3D0%3BexitDy%3D0%3BentryX%3D0.5%3BentryY%3D0%3BentryDx%3D0%3BentryDy%3D0%3B%22%20edge%3D%221%22%20source%3D%2287%22%20target%3D%2290%22%20parent%3D%221%22%3E%3CmxGeometry%20width%3D%22160%22%20relative%3D%221%22%20as%3D%22geometry%22%3E%3CmxPoint%20x%3D%22-440%22%20y%3D%22830%22%20as%3D%22sourcePoint%22%2F%3E%3CmxPoint%20x%3D%22-280%22%20y%3D%22830%22%20as%3D%22targetPoint%22%2F%3E%3C%2FmxGeometry%3E%3C%2FmxCell%3E%3CmxCell%20id%3D%22102%22%20value%3D%22%22%20style%3D%22endArrow%3Dopen%3BendFill%3D1%3BendSize%3D12%3Bhtml%3D1%3Brounded%3D0%3BexitX%3D0%3BexitY%3D0.5%3BexitDx%3D0%3BexitDy%3D0%3BentryX%3D1%3BentryY%3D0.5%3BentryDx%3D0%3BentryDy%3D0%3B%22%20edge%3D%221%22%20source%3D%2287%22%20target%3D%2293%22%20parent%3D%221%22%3E%3CmxGeometry%20width%3D%22160%22%20relative%3D%221%22%20as%3D%22geometry%22%3E%3CmxPoint%20x%3D%22-440%22%20y%3D%22830%22%20as%3D%22sourcePoint%22%2F%3E%3CmxPoint%20x%3D%22-280%22%20y%3D%22830%22%20as%3D%22targetPoint%22%2F%3E%3C%2FmxGeometry%3E%3C%2FmxCell%3E%3CmxCell%20id%3D%22103%22%20value%3D%22%22%20style%3D%22endArrow%3Dopen%3BendFill%3D1%3BendSize%3D12%3Bhtml%3D1%3Brounded%3D0%3BexitX%3D0%3BexitY%3D0%3BexitDx%3D0%3BexitDy%3D0%3B%22%20edge%3D%221%22%20source%3D%2287%22%20target%3D%2294%22%20parent%3D%221%22%3E%3CmxGeometry%20width%3D%22160%22%20relative%3D%221%22%20as%3D%22geometry%22%3E%3CmxPoint%20x%3D%22-440%22%20y%3D%22830%22%20as%3D%22sourcePoint%22%2F%3E%3CmxPoint%20x%3D%22-280%22%20y%3D%22830%22%20as%3D%22targetPoint%22%2F%3E%3C%2FmxGeometry%3E%3C%2FmxCell%3E%3CmxCell%20id%3D%22104%22%20value%3D%22Payment%22%20style%3D%22whiteSpace%3Dwrap%3Bhtml%3D1%3Balign%3Dcenter%3B%22%20vertex%3D%</w:t>
      </w:r>
      <w:r>
        <w:rPr>
          <w:rFonts w:ascii="monospace" w:hAnsi="monospace" w:eastAsia="monospace" w:cs="monospace"/>
          <w:i w:val="0"/>
          <w:iCs w:val="0"/>
          <w:caps w:val="0"/>
          <w:spacing w:val="0"/>
          <w:sz w:val="0"/>
          <w:szCs w:val="0"/>
          <w:shd w:val="clear" w:fill="FBFBFB"/>
        </w:rPr>
        <w:t>221%22%20parent%3D%221%22%3E%3CmxGeometry%20x%3D%22-30%22%20y%3D%22840%22%20width%3D%22100%22%20height%3D%2240%22%20as%3D%22geometry%22%2F%3E%3C%2FmxCell%3E%3CmxCell%20id%3D%22105%22%20value%3D%22Status%22%20style%3D%22ellipse%3BwhiteSpace%3Dwrap%3Bhtml%3D1%3Balign%3Dcenter%3B%22%20vertex%3D%221%22%20parent%3D%221%22%3E%3CmxGeometry%20x%3D%22-240%22%20y%3D%22890%22%20width%3D%22100%22%20height%3D%2240%22%20as%3D%22geometry%22%2F%3E%3C%2FmxCell%3E%3CmxCell%20id%3D%22106%22%20value%3D%22Payment_method%22%20style%3D%22ellipse%3BwhiteSpace%3Dwrap%3Bhtml%3D1%3Balign%3Dcenter%3B%22%20vertex%3D%221%22%20parent%3D%221%22%3E%3CmxGeometry%20x%3D%22-150%22%20y%3D%22929%22%20width%3D%22100%22%20height%3D%2240%22%20as%3D%22geometry%22%2F%3E%3C%2FmxCell%3E%3CmxCell%20id%3D%22107%22%20value%3D%22Amount%22%20style%3D%22ellipse%3BwhiteSpace%3Dwrap%3Bhtml%3D1%3Balign%3Dcenter%3B%22%20vertex%3D%221%22%20parent%3D%221%22%3E%3CmxGeometry%20x%3D%2290%22%20y%3D%22900%22%20width%3D%22100%22%20height%3D%2240%22%20as%3D%22geometry%22%2F%3E%3C%2FmxCell%3E%3CmxCell%20id%3D%22108%22%20value%3D%22%26lt%3Bu%26gt%3BPid%26lt%3B%2Fu%26gt%3B%22%20style%3D%22ellipse%3BwhiteSpace%3Dwrap%3Bhtml%3D1%3Balign%3Dcenter%3B%22%20vertex%3D%221%22%20parent%3D%221%22%3E%3CmxGeometry%20x%3D%22120%22%20y%3D%22800%22%20width%3D%22100%22%20height%3D%2240%22%20as%3D%22geometry%22%2F%3E%3C%2FmxCell%3E%3CmxCell%20id%3D%22109%22%20value%3D%22%26lt%3Bu%26gt%3BBid%26lt%3B%2Fu%26gt%3B%22%20style%3D%22ellipse%3BwhiteSpace%3Dwrap%3Bhtml%3D1%3Balign%3Dcenter%3B%22%20vertex%3D%221%22%20parent%3D%221%22%3E%3CmxGeometry%20x%3D%22-70%22%20y%3D%22724%22%20width%3D%22100%22%20height%3D%2240%22%20as%3D%22geometry%22%2F%3E%3C%2FmxCell%3E%3CmxCell%20id%3D%22110%22%20value%3D%22Date_time%22%20style%3D%22ellipse%3BwhiteSpace%3Dwrap%3Bhtml%3D1%3Balign%3Dcenter%3B%22%20vertex%3D%221%22%20parent%3D%221%22%3E%3CmxGeometry%20x%3D%22-30%22%20y%3D%22923%22%20width%3D%22100%22%20height%3D%2240%22%20as%3D%22geometry%22%2F%3E%3C%2FmxCell%3E%3CmxCell%20id%3D%22111%22%20value%3D%22%26lt%3Bu%26gt%3BCid%26lt%3B%2Fu%26gt%3B%22%20style%3D%22ellipse%3BwhiteSpace%3Dwrap%3Bhtml%3D1%3Balign%3Dcenter%3B%22%20vertex%3D%221%22%20parent%3D%221%22%3E%3CmxGeometry%20x%3D%2281.25%22%20y%3D%22745%22%20width%3D%22100%22%20height%3D%2240%22%20as%3D%22geometry%22%2F%3E%3C%2FmxCell%3E%3CmxCell%20id%3D%22112%22%20value%3D%22%26lt%3Bu%26gt%3BId%26lt%3B%2Fu%26gt%3B%22%20style%3D%22ellipse%3BwhiteSpace%3Dwrap%3Bhtml%3D1%3Balign%3Dcenter%3B%22%20vertex%3D%221%22%20parent%3D%221%22%3E%3CmxGeometry%20x%3D%22-230%22%20y%3D%22748%22%20width%3D%22100%22%20height%3D%2240%22%20as%3D%22geometry%22%2F%3E%3C%2FmxCell%3E%3CmxCell%20id%3D%22113%22%20value%3D%22%22%20style%3D%22line%3BstrokeWidth%3D1%3Brotatable%3D0%3Bdashed%3D0%3BlabelPosition%3Dright%3Balign%3Dleft%3BverticalAlign%3Dmiddle%3BspacingTop%3D0%3BspacingLeft%3D6%3Bpoints%3D%5B%5D%3BportConstraint%3Deastwest%3B%22%20vertex%3D%221%22%20parent%3D%221%22%3E%3CmxGeometry%20x%3D%22-30%22%20y%3D%22748%22%20width%3D%2220%22%20height%3D%2210%22%20as%3D%22geometry%22%2F%3E%3C%2FmxCell%3E%3CmxCell%20id%3D%22114%22%20value%3D%22%22%20style%3D%22line%3BstrokeWidth%3D1%3Brotatable%3D0%3Bdashed%3D0%3BlabelPosition%3Dright%3Balign%3Dleft%3BverticalAlign%3Dmiddle%3BspacingTop%3D0%3BspacingLeft%3D6%3Bpoints%3D%5B%5D%3BportConstraint%3Deastwest%3B%22%20vertex%3D%221%22%20parent%3D%221%22%3E%3CmxGeometry%20x%3D%22119%22%20y%3D%22768%22%20width%3D%2220%22%20height%3D%2210%22%20as%3D%22geometry%22%2F%3E%3C%2FmxCell%3E%3CmxCell%20id%3D%22115%22%20value%3D%22%22%20style%3D%22line%3BstrokeWidth%3D1%3Brotatable%3D0%3Bdashed%3D0%3BlabelPosition%3Dright%3Balign%3Dleft%3BverticalAlign%3Dmiddle%3BspacingTop%3D0%3BspacingLeft%3D6%3Bpoints%3D%5B%5D%3BportConstraint%3Deastwest%3B%22%20vertex%3D%221%22%20parent%3D%221%22%3E%3CmxGeometry%20x%3D%22158.75%22%20y%3D%22824%22%20width%3D%2222.5%22%20height%3D%2210%22%20as%3D%22geometry%22%2F%3E%3C%2FmxCell%3E%3CmxCell%20id%3D%22116%22%20value%3D%22%22%20style%3D%22endArrow%3Dopen%3BendFill%3D1%3BendSize%3D12%3Bhtml%3D1</w:t>
      </w:r>
      <w:r>
        <w:rPr>
          <w:rFonts w:ascii="monospace" w:hAnsi="monospace" w:eastAsia="monospace" w:cs="monospace"/>
          <w:i w:val="0"/>
          <w:iCs w:val="0"/>
          <w:caps w:val="0"/>
          <w:spacing w:val="0"/>
          <w:sz w:val="0"/>
          <w:szCs w:val="0"/>
          <w:shd w:val="clear" w:fill="FBFBFB"/>
        </w:rPr>
        <w:t>%3Brounded%3D0%3BexitX%3D0.155%3BexitY%3D-0.035%3BexitDx%3D0%3BexitDy%3D0%3BexitPerimeter%3D0%3BentryX%3D0.5%3BentryY%3D1%3BentryDx%3D0%3BentryDy%3D0%3B%22%20edge%3D%221%22%20source%3D%22104%22%20target%3D%22109%22%20parent%3D%221%22%3E%3CmxGeometry%20width%3D%22160%22%20relative%3D%221%22%20as%3D%22geometry%22%3E%3CmxPoint%20x%3D%22-20%22%20y%3D%22810%22%20as%3D%22sourcePoint%22%2F%3E%3CmxPoint%20x%3D%22140%22%20y%3D%22810%22%20as%3D%22targetPoint%22%2F%3E%3C%2FmxGeometry%3E%3C%2FmxCell%3E%3CmxCell%20id%3D%22117%22%20value%3D%22%22%20style%3D%22endArrow%3Dopen%3BendFill%3D1%3BendSize%3D12%3Bhtml%3D1%3Brounded%3D0%3BentryX%3D0%3BentryY%3D1%3BentryDx%3D0%3BentryDy%3D0%3B%22%20edge%3D%221%22%20target%3D%22111%22%20parent%3D%221%22%3E%3CmxGeometry%20width%3D%22160%22%20relative%3D%221%22%20as%3D%22geometry%22%3E%3CmxPoint%20x%3D%2228%22%20y%3D%22836%22%20as%3D%22sourcePoint%22%2F%3E%3CmxPoint%20x%3D%22140%22%20y%3D%22810%22%20as%3D%22targetPoint%22%2F%3E%3C%2FmxGeometry%3E%3C%2FmxCell%3E%3CmxCell%20id%3D%22118%22%20value%3D%22%22%20style%3D%22endArrow%3Dopen%3BendFill%3D1%3BendSize%3D12%3Bhtml%3D1%3Brounded%3D0%3BexitX%3D1%3BexitY%3D0%3BexitDx%3D0%3BexitDy%3D0%3BentryX%3D0.008%3BentryY%3D0.685%3BentryDx%3D0%3BentryDy%3D0%3BentryPerimeter%3D0%3B%22%20edge%3D%221%22%20source%3D%22104%22%20target%3D%22108%22%20parent%3D%221%22%3E%3CmxGeometry%20width%3D%22160%22%20relative%3D%221%22%20as%3D%22geometry%22%3E%3CmxPoint%20x%3D%22-20%22%20y%3D%22810%22%20as%3D%22sourcePoint%22%2F%3E%3CmxPoint%20x%3D%22110%22%20y%3D%22820%22%20as%3D%22targetPoint%22%2F%3E%3C%2FmxGeometry%3E%3C%2FmxCell%3E%3CmxCell%20id%3D%22119%22%20value%3D%22%22%20style%3D%22endArrow%3Dopen%3BendFill%3D1%3BendSize%3D12%3Bhtml%3D1%3Brounded%3D0%3BexitX%3D0%3BexitY%3D0.25%3BexitDx%3D0%3BexitDy%3D0%3BentryX%3D1%3BentryY%3D1%3BentryDx%3D0%3BentryDy%3D0%3B%22%20edge%3D%221%22%20source%3D%22104%22%20target%3D%22112%22%20parent%3D%221%22%3E%3CmxGeometry%20width%3D%22160%22%20relative%3D%221%22%20as%3D%22geometry%22%3E%3CmxPoint%20x%3D%22-20%22%20y%3D%22810%22%20as%3D%22sourcePoint%22%2F%3E%3CmxPoint%20x%3D%22140%22%20y%3D%22810%22%20as%3D%22targetPoint%22%2F%3E%3C%2FmxGeometry%3E%3C%2FmxCell%3E%3CmxCell%20id%3D%22120%22%20value%3D%22%22%20style%3D%22endArrow%3Dopen%3BendFill%3D1%3BendSize%3D12%3Bhtml%3D1%3Brounded%3D0%3BexitX%3D1%3BexitY%3D1%3BexitDx%3D0%3BexitDy%3D0%3BentryX%3D0.08%3BentryY%3D0.185%3BentryDx%3D0%3BentryDy%3D0%3BentryPerimeter%3D0%3B%22%20edge%3D%221%22%20source%3D%22104%22%20target%3D%22107%22%20parent%3D%221%22%3E%3CmxGeometry%20width%3D%22160%22%20relative%3D%221%22%20as%3D%22geometry%22%3E%3CmxPoint%20x%3D%22-20%22%20y%3D%22810%22%20as%3D%22sourcePoint%22%2F%3E%3CmxPoint%20x%3D%22140%22%20y%3D%22810%22%20as%3D%22targetPoint%22%2F%3E%3C%2FmxGeometry%3E%3C%2FmxCell%3E%3CmxCell%20id%3D%22121%22%20value%3D%22%22%20style%3D%22endArrow%3Dopen%3BendFill%3D1%3BendSize%3D12%3Bhtml%3D1%3Brounded%3D0%3BexitX%3D0.5%3BexitY%3D1%3BexitDx%3D0%3BexitDy%3D0%3BentryX%3D0.655%3BentryY%3D-0.028%3BentryDx%3D0%3BentryDy%3D0%3BentryPerimeter%3D0%3B%22%20edge%3D%221%22%20source%3D%22104%22%20target%3D%22110%22%20parent%3D%221%22%3E%3CmxGeometry%20width%3D%22160%22%20relative%3D%221%22%20as%3D%22geometry%22%3E%3CmxPoint%20x%3D%22-1.25%22%20y%3D%22899.33%22%20as%3D%22sourcePoint%22%2F%3E%3CmxPoint%20x%3D%22158.75%22%20y%3D%22899.33%22%20as%3D%22targetPoint%22%2F%3E%3C%2FmxGeometry%3E%3C%2FmxCell%3E%3CmxCell%20id%3D%22122%22%20value%3D%22%22%20style%3D%22endArrow%3Dopen%3BendFill%3D1%3BendSize%3D12%3Bhtml%3D1%3Brounded%3D0%3BexitX%3D0%3BexitY%3D1%3BexitDx%3D0%3BexitDy%3D0%3BentryX%3D0.964%3BentryY%3D0.345%3BentryDx%3D0%3BentryDy%3D0%3BentryPerimeter%3D0%3B%22%20edge%3D%221%22%20source%3D%22104%22%20target%3D%22106%22%20parent%3D%221%22%3E%3CmxGeometry%20width%3D%22160%22%20relative%3D%221%22%20as%3D%22geometry%22%3E%3CmxPoint%20x%3D%22-20%22%20y%3D%22810%22%20as%3D%22sourcePoint%22%2F%3E%3CmxPoint%20x%3D%22140%22%20y%3D%22810%22%20as%3D%22targetPoint%22%2F%3E%3C%2FmxGeometry%3E%3C%2FmxCell%3E%3CmxCell%20id%3D%22123%22%20value%3D</w:t>
      </w:r>
      <w:r>
        <w:rPr>
          <w:rFonts w:ascii="monospace" w:hAnsi="monospace" w:eastAsia="monospace" w:cs="monospace"/>
          <w:i w:val="0"/>
          <w:iCs w:val="0"/>
          <w:caps w:val="0"/>
          <w:spacing w:val="0"/>
          <w:sz w:val="0"/>
          <w:szCs w:val="0"/>
          <w:shd w:val="clear" w:fill="FBFBFB"/>
        </w:rPr>
        <w:t>%22%22%20style%3D%22endArrow%3Dopen%3BendFill%3D1%3BendSize%3D12%3Bhtml%3D1%3Brounded%3D0%3BexitX%3D-0.037%3BexitY%3D0.645%3BexitDx%3D0%3BexitDy%3D0%3BexitPerimeter%3D0%3BentryX%3D0.971%3BentryY%3D0.705%3BentryDx%3D0%3BentryDy%3D0%3BentryPerimeter%3D0%3B%22%20edge%3D%221%22%20source%3D%22104%22%20target%3D%22105%22%20parent%3D%221%22%3E%3CmxGeometry%20width%3D%22160%22%20relative%3D%221%22%20as%3D%22geometry%22%3E%3CmxPoint%20x%3D%22-20%22%20y%3D%22810%22%20as%3D%22sourcePoint%22%2F%3E%3CmxPoint%20x%3D%22140%22%20y%3D%22810%22%20as%3D%22targetPoint%22%2F%3E%3C%2FmxGeometry%3E%3C%2FmxCell%3E%3CmxCell%20id%3D%22124%22%20value%3D%22Relationship%22%20style%3D%22shape%3Drhombus%3Bperimeter%3DrhombusPerimeter%3BwhiteSpace%3Dwrap%3Bhtml%3D1%3Balign%3Dcenter%3B%22%20vertex%3D%221%22%20parent%3D%221%22%3E%3CmxGeometry%20x%3D%22-250%22%20y%3D%22230%22%20width%3D%22120%22%20height%3D%2260%22%20as%3D%22geometry%22%2F%3E%3C%2FmxCell%3E%3CmxCell%20id%3D%22125%22%20value%3D%22%22%20style%3D%22endArrow%3Dnone%3Bhtml%3D1%3Brounded%3D0%3BentryX%3D0%3BentryY%3D0.5%3BentryDx%3D0%3BentryDy%3D0%3BexitX%3D1%3BexitY%3D0%3BexitDx%3D0%3BexitDy%3D0%3B%22%20edge%3D%221%22%20source%3D%222%22%20target%3D%22124%22%20parent%3D%221%22%3E%3CmxGeometry%20relative%3D%221%22%20as%3D%22geometry%22%3E%3CmxPoint%20x%3D%22-470%22%20y%3D%22470%22%20as%3D%22sourcePoint%22%2F%3E%3CmxPoint%20x%3D%22-290%22%20y%3D%22150%22%20as%3D%22targetPoint%22%2F%3E%3C%2FmxGeometry%3E%3C%2FmxCell%3E%3CmxCell%20id%3D%22126%22%20value%3D%22%22%20style%3D%22endArrow%3Dnone%3Bhtml%3D1%3Brounded%3D0%3BexitX%3D1%3BexitY%3D0.5%3BexitDx%3D0%3BexitDy%3D0%3BentryX%3D0%3BentryY%3D0.25%3BentryDx%3D0%3BentryDy%3D0%3B%22%20edge%3D%221%22%20source%3D%22124%22%20target%3D%227%22%20parent%3D%221%22%3E%3CmxGeometry%20relative%3D%221%22%20as%3D%22geometry%22%3E%3CmxPoint%20x%3D%22-450%22%20y%3D%22150%22%20as%3D%22sourcePoint%22%2F%3E%3CmxPoint%20x%3D%22-290%22%20y%3D%22150%22%20as%3D%22targetPoint%22%2F%3E%3C%2FmxGeometry%3E%3C%2FmxCell%3E%3CmxCell%20id%3D%22127%22%20value%3D%22%26lt%3Bfont%20style%3D%26quot%3Bfont-size%3A%2015px%3B%26quot%3B%26gt%3B1%26lt%3B%2Ffont%26gt%3B%22%20style%3D%22text%3Balign%3Dcenter%3BfontStyle%3D1%3BverticalAlign%3Dmiddle%3BspacingLeft%3D3%3BspacingRight%3D3%3BstrokeColor%3Dnone%3Brotatable%3D0%3Bpoints%3D%5B%5B0%2C0.5%5D%2C%5B1%2C0.5%5D%5D%3BportConstraint%3Deastwest%3Bhtml%3D1%3B%22%20vertex%3D%221%22%20parent%3D%221%22%3E%3CmxGeometry%20x%3D%22-310%22%20y%3D%22247%22%20width%3D%2280%22%20height%3D%2226%22%20as%3D%22geometry%22%2F%3E%3C%2FmxCell%3E%3CmxCell%20id%3D%22128%22%20value%3D%22%26lt%3Bfont%20style%3D%26quot%3Bfont-size%3A%2015px%3B%26quot%3B%26gt%3B%26lt%3Bb%26gt%3BM%26lt%3B%2Fb%26gt%3B%26lt%3B%2Ffont%26gt%3B%22%20style%3D%22text%3Bhtml%3D1%3Balign%3Dcenter%3BverticalAlign%3Dmiddle%3Bresizable%3D0%3Bpoints%3D%5B%5D%3Bautosize%3D1%3BstrokeColor%3Dnone%3BfillColor%3Dnone%3B%22%20vertex%3D%221%22%20parent%3D%221%22%3E%3CmxGeometry%20x%3D%22-150%22%20y%3D%22230%22%20width%3D%2240%22%20height%3D%2230%22%20as%3D%22geometry%22%2F%3E%3C%2FmxCell%3E%3CmxCell%20id%3D%22129%22%20value%3D%22Relationship%22%20style%3D%22shape%3Drhombus%3Bperimeter%3DrhombusPerimeter%3BwhiteSpace%3Dwrap%3Bhtml%3D1%3Balign%3Dcenter%3B%22%20vertex%3D%221%22%20parent%3D%221%22%3E%3CmxGeometry%20x%3D%2244%22%20y%3D%22310%22%20width%3D%22120%22%20height%3D%2260%22%20as%3D%22geometry%22%2F%3E%3C%2FmxCell%3E%3CmxCell%20id%3D%22130%22%20value%3D%22%22%20style%3D%22endArrow%3Dnone%3Bhtml%3D1%3Brounded%3D0%3BentryX%3D0.5%3BentryY%3D0%3BentryDx%3D0%3BentryDy%3D0%3B%22%20edge%3D%221%22%20target%3D%22129%22%20parent%3D%221%22%3E%3CmxGeometry%20relative%3D%221%22%20as%3D%22geometry%22%3E%3CmxPoint%20x%3D%22150%22%20y%3D%22150%22%20as%3D%22sourcePoint%22%2F%3E%3CmxPoint%20x%3D%2270%22%20y%3D%22340%22%20as%3D%22targetPoint%22%2F%3E%3CArray%20as%3D%22points%22%3E%3CmxPoint%20x%3D%22130%22%20y%3D%22230%22%2F%3E%3C%2FArray%3E%3C%2FmxGeometry%3E%3C%2FmxCell%3E%3CmxCell%20id%3D%22131%22%20value%3D%22%22%20style%3D%22endArrow%3Dnone%3Bhtml%3D1%3Brounded%3D0%3Be</w:t>
      </w:r>
      <w:r>
        <w:rPr>
          <w:rFonts w:ascii="monospace" w:hAnsi="monospace" w:eastAsia="monospace" w:cs="monospace"/>
          <w:i w:val="0"/>
          <w:iCs w:val="0"/>
          <w:caps w:val="0"/>
          <w:spacing w:val="0"/>
          <w:sz w:val="0"/>
          <w:szCs w:val="0"/>
          <w:shd w:val="clear" w:fill="FBFBFB"/>
        </w:rPr>
        <w:t>xitX%3D0.5%3BexitY%3D1%3BexitDx%3D0%3BexitDy%3D0%3B%22%20edge%3D%221%22%20source%3D%22129%22%20parent%3D%221%22%3E%3CmxGeometry%20relative%3D%221%22%20as%3D%22geometry%22%3E%3CmxPoint%20x%3D%22-90%22%20y%3D%22340%22%20as%3D%22sourcePoint%22%2F%3E%3CmxPoint%20x%3D%2220%22%20y%3D%22470%22%20as%3D%22targetPoint%22%2F%3E%3C%2FmxGeometry%3E%3C%2FmxCell%3E%3CmxCell%20id%3D%22132%22%20value%3D%22%26lt%3Bfont%20style%3D%26quot%3Bfont-size%3A%2015px%3B%26quot%3B%26gt%3B1%26lt%3B%2Ffont%26gt%3B%22%20style%3D%22text%3Bhtml%3D1%3Balign%3Dcenter%3BverticalAlign%3Dmiddle%3Bresizable%3D0%3Bpoints%3D%5B%5D%3Bautosize%3D1%3BstrokeColor%3Dnone%3BfillColor%3Dnone%3B%22%20vertex%3D%221%22%20parent%3D%221%22%3E%3CmxGeometry%20x%3D%2290%22%20y%3D%22273%22%20width%3D%2230%22%20height%3D%2230%22%20as%3D%22geometry%22%2F%3E%3C%2FmxCell%3E%3CmxCell%20id%3D%22133%22%20value%3D%22%26lt%3Bb%26gt%3B%26lt%3Bfont%20style%3D%26quot%3Bfont-size%3A%2015px%3B%26quot%3B%26gt%3B1%26lt%3B%2Ffont%26gt%3B%26lt%3B%2Fb%26gt%3B%22%20style%3D%22text%3Bhtml%3D1%3Balign%3Dcenter%3BverticalAlign%3Dmiddle%3Bresizable%3D0%3Bpoints%3D%5B%5D%3Bautosize%3D1%3BstrokeColor%3Dnone%3BfillColor%3Dnone%3B%22%20vertex%3D%221%22%20parent%3D%221%22%3E%3CmxGeometry%20x%3D%2260%22%20y%3D%22360%22%20width%3D%2230%22%20height%3D%2230%22%20as%3D%22geometry%22%2F%3E%3C%2FmxCell%3E%3CmxCell%20id%3D%22134%22%20value%3D%22Relationship%22%20style%3D%22shape%3Drhombus%3Bperimeter%3DrhombusPerimeter%3BwhiteSpace%3Dwrap%3Bhtml%3D1%3Balign%3Dcenter%3B%22%20vertex%3D%221%22%20parent%3D%221%22%3E%3CmxGeometry%20x%3D%22260%22%20y%3D%22230%22%20width%3D%22120%22%20height%3D%2260%22%20as%3D%22geometry%22%2F%3E%3C%2FmxCell%3E%3CmxCell%20id%3D%22135%22%20value%3D%22%22%20style%3D%22endArrow%3Dnone%3Bhtml%3D1%3Brounded%3D0%3BentryX%3D0%3BentryY%3D0.5%3BentryDx%3D0%3BentryDy%3D0%3B%22%20edge%3D%221%22%20target%3D%22134%22%20parent%3D%221%22%3E%3CmxGeometry%20relative%3D%221%22%20as%3D%22geometry%22%3E%3CmxPoint%20x%3D%22150%22%20y%3D%22150%22%20as%3D%22sourcePoint%22%2F%3E%3CmxPoint%20x%3D%22120%22%20y%3D%22280%22%20as%3D%22targetPoint%22%2F%3E%3C%2FmxGeometry%3E%3C%2FmxCell%3E%3CmxCell%20id%3D%22136%22%20value%3D%22%22%20style%3D%22endArrow%3Dnone%3Bhtml%3D1%3Brounded%3D0%3BexitX%3D1%3BexitY%3D0.5%3BexitDx%3D0%3BexitDy%3D0%3BentryX%3D0.181%3BentryY%3D0.984%3BentryDx%3D0%3BentryDy%3D0%3BentryPerimeter%3D0%3B%22%20edge%3D%221%22%20source%3D%22134%22%20target%3D%2253%22%20parent%3D%221%22%3E%3CmxGeometry%20relative%3D%221%22%20as%3D%22geometry%22%3E%3CmxPoint%20x%3D%22-40%22%20y%3D%22280%22%20as%3D%22sourcePoint%22%2F%3E%3CmxPoint%20x%3D%22120%22%20y%3D%22280%22%20as%3D%22targetPoint%22%2F%3E%3C%2FmxGeometry%3E%3C%2FmxCell%3E%3CmxCell%20id%3D%22137%22%20value%3D%22%26lt%3Bfont%20style%3D%26quot%3Bfont-size%3A%2015px%3B%26quot%3B%26gt%3B%26lt%3Bb%26gt%3B1%26lt%3B%2Fb%26gt%3B%26lt%3B%2Ffont%26gt%3B%22%20style%3D%22text%3Bhtml%3D1%3Balign%3Dcenter%3BverticalAlign%3Dmiddle%3Bresizable%3D0%3Bpoints%3D%5B%5D%3Bautosize%3D1%3BstrokeColor%3Dnone%3BfillColor%3Dnone%3B%22%20vertex%3D%221%22%20parent%3D%221%22%3E%3CmxGeometry%20x%3D%22247.5%22%20y%3D%22230%22%20width%3D%2230%22%20height%3D%2230%22%20as%3D%22geometry%22%2F%3E%3C%2FmxCell%3E%3CmxCell%20id%3D%22138%22%20value%3D%22%26lt%3Bfont%20style%3D%26quot%3Bfont-size%3A%2015px%3B%26quot%3B%26gt%3B%26lt%3Bb%26gt%3B1%26lt%3B%2Fb%26gt%3B%26lt%3B%2Ffont%26gt%3B%22%20style%3D%22text%3Bhtml%3D1%3Balign%3Dcenter%3BverticalAlign%3Dmiddle%3Bresizable%3D0%3Bpoints%3D%5B%5D%3Bautosize%3D1%3BstrokeColor%3Dnone%3BfillColor%3Dnone%3B%22%20vertex%3D%221%22%20parent%3D%221%22%3E%3CmxGeometry%20x%3D%22365%22%20y%3D%22235%22%20width%3D%2230%22%20height%3D%2230%22%20as%3D%22geometry%22%2F%3E%3C%2FmxCell%3E%3CmxCell%20id%3D%22139%22%20value%3D%22Relationship%22%20style%3D%22shape%3Drhombus%3Bperimeter%3DrhombusPerimeter%3BwhiteSpace%3Dwrap%3Bhtml%3D1%3Balign%3Dcenter%3B%22%20vertex%3D%221%22%20parent%3D%221%22%3E%3CmxGeometry%20x%3D%22-200%22%20y%3D%22110%22%20width%3D%22120%22%20height%3D%2260%22%20as%3D%22geometry%22%2F%3E%3C%2FmxCell</w:t>
      </w:r>
      <w:r>
        <w:rPr>
          <w:rFonts w:ascii="monospace" w:hAnsi="monospace" w:eastAsia="monospace" w:cs="monospace"/>
          <w:i w:val="0"/>
          <w:iCs w:val="0"/>
          <w:caps w:val="0"/>
          <w:spacing w:val="0"/>
          <w:sz w:val="0"/>
          <w:szCs w:val="0"/>
          <w:shd w:val="clear" w:fill="FBFBFB"/>
        </w:rPr>
        <w:t>%3E%3CmxCell%20id%3D%22140%22%20value%3D%22%22%20style%3D%22endArrow%3Dnone%3Bhtml%3D1%3Brounded%3D0%3BentryX%3D0%3BentryY%3D0.25%3BentryDx%3D0%3BentryDy%3D0%3B%22%20edge%3D%221%22%20source%3D%22139%22%20target%3D%227%22%20parent%3D%221%22%3E%3CmxGeometry%20relative%3D%221%22%20as%3D%22geometry%22%3E%3CmxPoint%20x%3D%22-40%22%20y%3D%22210%22%20as%3D%22sourcePoint%22%2F%3E%3CmxPoint%20x%3D%22120%22%20y%3D%22210%22%20as%3D%22targetPoint%22%2F%3E%3C%2FmxGeometry%3E%3C%2FmxCell%3E%3CmxCell%20id%3D%22141%22%20value%3D%22%22%20style%3D%22endArrow%3Dnone%3Bhtml%3D1%3Brounded%3D0%3BexitX%3D0%3BexitY%3D0.5%3BexitDx%3D0%3BexitDy%3D0%3BentryX%3D1%3BentryY%3D0.5%3BentryDx%3D0%3BentryDy%3D0%3B%22%20edge%3D%221%22%20source%3D%22139%22%20target%3D%2271%22%20parent%3D%221%22%3E%3CmxGeometry%20relative%3D%221%22%20as%3D%22geometry%22%3E%3CmxPoint%20x%3D%22-40%22%20y%3D%22210%22%20as%3D%22sourcePoint%22%2F%3E%3CmxPoint%20x%3D%22120%22%20y%3D%22210%22%20as%3D%22targetPoint%22%2F%3E%3C%2FmxGeometry%3E%3C%2FmxCell%3E%3CmxCell%20id%3D%22142%22%20value%3D%22%26lt%3Bfont%20style%3D%26quot%3Bfont-size%3A%2015px%3B%26quot%3B%26gt%3B%26lt%3Bb%26gt%3B1%26lt%3B%2Fb%26gt%3B%26lt%3B%2Ffont%26gt%3B%22%20style%3D%22text%3Bhtml%3D1%3Balign%3Dcenter%3BverticalAlign%3Dmiddle%3Bresizable%3D0%3Bpoints%3D%5B%5D%3Bautosize%3D1%3BstrokeColor%3Dnone%3BfillColor%3Dnone%3B%22%20vertex%3D%221%22%20parent%3D%221%22%3E%3CmxGeometry%20x%3D%22-85%22%20y%3D%22108%22%20width%3D%2230%22%20height%3D%2230%22%20as%3D%22geometry%22%2F%3E%3C%2FmxCell%3E%3CmxCell%20id%3D%22143%22%20value%3D%22%26lt%3Bb%26gt%3B%26lt%3Bfont%20style%3D%26quot%3Bfont-size%3A%2015px%3B%26quot%3B%26gt%3BM%26lt%3B%2Ffont%26gt%3B%26lt%3B%2Fb%26gt%3B%22%20style%3D%22text%3Bhtml%3D1%3Balign%3Dcenter%3BverticalAlign%3Dmiddle%3Bresizable%3D0%3Bpoints%3D%5B%5D%3Bautosize%3D1%3BstrokeColor%3Dnone%3BfillColor%3Dnone%3B%22%20vertex%3D%221%22%20parent%3D%221%22%3E%3CmxGeometry%20x%3D%22-240%22%20y%3D%22108%22%20width%3D%2240%22%20height%3D%2230%22%20as%3D%22geometry%22%2F%3E%3C%2FmxCell%3E%3CmxCell%20id%3D%22144%22%20value%3D%22Relationship%22%20style%3D%22shape%3Drhombus%3Bperimeter%3DrhombusPerimeter%3BwhiteSpace%3Dwrap%3Bhtml%3D1%3Balign%3Dcenter%3B%22%20vertex%3D%221%22%20parent%3D%221%22%3E%3CmxGeometry%20x%3D%22220%22%20y%3D%22363%22%20width%3D%22120%22%20height%3D%2260%22%20as%3D%22geometry%22%2F%3E%3C%2FmxCell%3E%3CmxCell%20id%3D%22145%22%20value%3D%22%22%20style%3D%22endArrow%3Dnone%3Bhtml%3D1%3Brounded%3D0%3BexitX%3D0.5%3BexitY%3D1%3BexitDx%3D0%3BexitDy%3D0%3BentryX%3D0.5%3BentryY%3D0%3BentryDx%3D0%3BentryDy%3D0%3B%22%20edge%3D%221%22%20source%3D%227%22%20target%3D%22144%22%20parent%3D%221%22%3E%3CmxGeometry%20relative%3D%221%22%20as%3D%22geometry%22%3E%3CmxPoint%20x%3D%22160%22%20y%3D%22300%22%20as%3D%22sourcePoint%22%2F%3E%3CmxPoint%20x%3D%22320%22%20y%3D%22300%22%20as%3D%22targetPoint%22%2F%3E%3C%2FmxGeometry%3E%3C%2FmxCell%3E%3CmxCell%20id%3D%22146%22%20value%3D%22%22%20style%3D%22endArrow%3Dnone%3Bhtml%3D1%3Brounded%3D0%3BexitX%3D0.5%3BexitY%3D1%3BexitDx%3D0%3BexitDy%3D0%3BentryX%3D0%3BentryY%3D0%3BentryDx%3D0%3BentryDy%3D0%3B%22%20edge%3D%221%22%20source%3D%22144%22%20target%3D%2231%22%20parent%3D%221%22%3E%3CmxGeometry%20relative%3D%221%22%20as%3D%22geometry%22%3E%3CmxPoint%20x%3D%22170%22%20y%3D%22290%22%20as%3D%22sourcePoint%22%2F%3E%3CmxPoint%20x%3D%22330%22%20y%3D%22290%22%20as%3D%22targetPoint%22%2F%3E%3C%2FmxGeometry%3E%3C%2FmxCell%3E%3CmxCell%20id%3D%22147%22%20value%3D%22%26lt%3Bb%26gt%3B%26lt%3Bfont%20style%3D%26quot%3Bfont-size%3A%2015px%3B%26quot%3B%26gt%3B1%26lt%3B%2Ffont%26gt%3B%26lt%3B%2Fb%26gt%3B%22%20style%3D%22text%3Bhtml%3D1%3Balign%3Dcenter%3BverticalAlign%3Dmiddle%3Bresizable%3D0%3Bpoints%3D%5B%5D%3Bautosize%3D1%3BstrokeColor%3Dnone%3BfillColor%3Dnone%3B%22%20vertex%3D%221%22%20parent%3D%221%22%3E%3CmxGeometry%20x%3D%22270%22%20y%3D%22333%22%20width%3D%2230%22%20height%3D%2230%22%20as%3D%22geometry%22%2F%3E%3C%2FmxCell%3E%3CmxCell%20id%3D%22148%22%20value%3D%22%26lt%3Bb%26gt%3B%26lt%3Bfont%20style%3D%26quot%3Bfont-size%3A%2015p</w:t>
      </w:r>
      <w:r>
        <w:rPr>
          <w:rFonts w:ascii="monospace" w:hAnsi="monospace" w:eastAsia="monospace" w:cs="monospace"/>
          <w:i w:val="0"/>
          <w:iCs w:val="0"/>
          <w:caps w:val="0"/>
          <w:spacing w:val="0"/>
          <w:sz w:val="0"/>
          <w:szCs w:val="0"/>
          <w:shd w:val="clear" w:fill="FBFBFB"/>
        </w:rPr>
        <w:t>x%3B%26quot%3B%26gt%3BM%26lt%3B%2Ffont%26gt%3B%26lt%3B%2Fb%26gt%3B%22%20style%3D%22text%3Bhtml%3D1%3Balign%3Dcenter%3BverticalAlign%3Dmiddle%3Bresizable%3D0%3Bpoints%3D%5B%5D%3Bautosize%3D1%3BstrokeColor%3Dnone%3BfillColor%3Dnone%3B%22%20vertex%3D%221%22%20parent%3D%221%22%3E%3CmxGeometry%20x%3D%22290%22%20y%3D%22408%22%20width%3D%2240%22%20height%3D%2230%22%20as%3D%22geometry%22%2F%3E%3C%2FmxCell%3E%3CmxCell%20id%3D%22149%22%20value%3D%22Relationship%22%20style%3D%22shape%3Drhombus%3Bperimeter%3DrhombusPerimeter%3BwhiteSpace%3Dwrap%3Bhtml%3D1%3Balign%3Dcenter%3B%22%20vertex%3D%221%22%20parent%3D%221%22%3E%3CmxGeometry%20x%3D%22-530%22%20y%3D%22510%22%20width%3D%22120%22%20height%3D%2260%22%20as%3D%22geometry%22%2F%3E%3C%2FmxCell%3E%3CmxCell%20id%3D%22150%22%20value%3D%22%22%20style%3D%22endArrow%3Dnone%3Bhtml%3D1%3Brounded%3D0%3BexitX%3D0.5%3BexitY%3D0%3BexitDx%3D0%3BexitDy%3D0%3BentryX%3D0%3BentryY%3D1%3BentryDx%3D0%3BentryDy%3D0%3B%22%20edge%3D%221%22%20source%3D%22149%22%20target%3D%227%22%20parent%3D%221%22%3E%3CmxGeometry%20relative%3D%221%22%20as%3D%22geometry%22%3E%3CmxPoint%20x%3D%2230%22%20y%3D%22380%22%20as%3D%22sourcePoint%22%2F%3E%3CmxPoint%20x%3D%22190%22%20y%3D%22380%22%20as%3D%22targetPoint%22%2F%3E%3C%2FmxGeometry%3E%3C%2FmxCell%3E%3CmxCell%20id%3D%22151%22%20value%3D%22%22%20style%3D%22endArrow%3Dnone%3Bhtml%3D1%3Brounded%3D0%3BexitX%3D0.5%3BexitY%3D1%3BexitDx%3D0%3BexitDy%3D0%3BentryX%3D0.75%3BentryY%3D0%3BentryDx%3D0%3BentryDy%3D0%3B%22%20edge%3D%221%22%20source%3D%22149%22%20target%3D%2287%22%20parent%3D%221%22%3E%3CmxGeometry%20relative%3D%221%22%20as%3D%22geometry%22%3E%3CmxPoint%20x%3D%2230%22%20y%3D%22380%22%20as%3D%22sourcePoint%22%2F%3E%3CmxPoint%20x%3D%22190%22%20y%3D%22380%22%20as%3D%22targetPoint%22%2F%3E%3C%2FmxGeometry%3E%3C%2FmxCell%3E%3CmxCell%20id%3D%22152%22%20value%3D%22%26lt%3Bb%26gt%3B%26lt%3Bfont%20style%3D%26quot%3Bfont-size%3A%2015px%3B%26quot%3B%26gt%3B1%26lt%3B%2Ffont%26gt%3B%26lt%3B%2Fb%26gt%3B%22%20style%3D%22text%3Bhtml%3D1%3Balign%3Dcenter%3BverticalAlign%3Dmiddle%3Bresizable%3D0%3Bpoints%3D%5B%5D%3Bautosize%3D1%3BstrokeColor%3Dnone%3BfillColor%3Dnone%3B%22%20vertex%3D%221%22%20parent%3D%221%22%3E%3CmxGeometry%20x%3D%22-475%22%20y%3D%22465%22%20width%3D%2230%22%20height%3D%2230%22%20as%3D%22geometry%22%2F%3E%3C%2FmxCell%3E%3CmxCell%20id%3D%22153%22%20value%3D%22%26lt%3Bb%26gt%3B%26lt%3Bfont%20style%3D%26quot%3Bfont-size%3A%2015px%3B%26quot%3B%26gt%3BM%26lt%3B%2Ffont%26gt%3B%26lt%3B%2Fb%26gt%3B%22%20style%3D%22text%3Bhtml%3D1%3Balign%3Dcenter%3BverticalAlign%3Dmiddle%3Bresizable%3D0%3Bpoints%3D%5B%5D%3Bautosize%3D1%3BstrokeColor%3Dnone%3BfillColor%3Dnone%3B%22%20vertex%3D%221%22%20parent%3D%221%22%3E%3CmxGeometry%20x%3D%22-515%22%20y%3D%22580%22%20width%3D%2240%22%20height%3D%2230%22%20as%3D%22geometry%22%2F%3E%3C%2FmxCell%3E%3CmxCell%20id%3D%22154%22%20value%3D%22Relationship%22%20style%3D%22shape%3Drhombus%3Bperimeter%3DrhombusPerimeter%3BwhiteSpace%3Dwrap%3Bhtml%3D1%3Balign%3Dcenter%3B%22%20vertex%3D%221%22%20parent%3D%221%22%3E%3CmxGeometry%20x%3D%22400%22%20y%3D%22273%22%20width%3D%22120%22%20height%3D%2260%22%20as%3D%22geometry%22%2F%3E%3C%2FmxCell%3E%3CmxCell%20id%3D%22155%22%20value%3D%22%22%20style%3D%22endArrow%3Dnone%3Bhtml%3D1%3Brounded%3D0%3BexitX%3D0.25%3BexitY%3D1%3BexitDx%3D0%3BexitDy%3D0%3BentryX%3D0.5%3BentryY%3D0%3BentryDx%3D0%3BentryDy%3D0%3B%22%20edge%3D%221%22%20source%3D%2253%22%20target%3D%22154%22%20parent%3D%221%22%3E%3CmxGeometry%20relative%3D%221%22%20as%3D%22geometry%22%3E%3CmxPoint%20x%3D%22-770%22%20y%3D%22480%22%20as%3D%22sourcePoint%22%2F%3E%3CmxPoint%20x%3D%22-610%22%20y%3D%22480%22%20as%3D%22targetPoint%22%2F%3E%3C%2FmxGeometry%3E%3C%2FmxCell%3E%3CmxCell%20id%3D%22156%22%20value%3D%22%22%20style%3D%22endArrow%3Dnone%3Bhtml%3D1%3Brounded%3D0%3BentryX%3D0.5%3BentryY%3D1%3BentryDx%3D0%3BentryDy%3D0%3B%22%20edge%3D%221%22%20target%3D%22154%22%20parent%3D%221%22%3E%3CmxGeometry%20relative%3D%221%22%20as%3D%22geometry%22%3E%3CmxPoint%20y%3D%22830%22%20as%3D%22sourcePoint%22%2F%3E%3CmxPoint%20x%3D%22</w:t>
      </w:r>
      <w:r>
        <w:rPr>
          <w:rFonts w:ascii="monospace" w:hAnsi="monospace" w:eastAsia="monospace" w:cs="monospace"/>
          <w:i w:val="0"/>
          <w:iCs w:val="0"/>
          <w:caps w:val="0"/>
          <w:spacing w:val="0"/>
          <w:sz w:val="0"/>
          <w:szCs w:val="0"/>
          <w:shd w:val="clear" w:fill="FBFBFB"/>
        </w:rPr>
        <w:t>-610%22%20y%3D%22480%22%20as%3D%22targetPoint%22%2F%3E%3C%2FmxGeometry%3E%3C%2FmxCell%3E%3CmxCell%20id%3D%22157%22%20value%3D%22%26lt%3Bb%26gt%3B%26lt%3Bfont%20style%3D%26quot%3Bfont-size%3A%2015px%3B%26quot%3B%26gt%3B1%26lt%3B%2Ffont%26gt%3B%26lt%3B%2Fb%26gt%3B%22%20style%3D%22text%3Bhtml%3D1%3Balign%3Dcenter%3BverticalAlign%3Dmiddle%3Bresizable%3D0%3Bpoints%3D%5B%5D%3Bautosize%3D1%3BstrokeColor%3Dnone%3BfillColor%3Dnone%3B%22%20vertex%3D%221%22%20parent%3D%221%22%3E%3CmxGeometry%20x%3D%22475%22%20y%3D%22265%22%20width%3D%2230%22%20height%3D%2230%22%20as%3D%22geometry%22%2F%3E%3C%2FmxCell%3E%3CmxCell%20id%3D%22158%22%20value%3D%22%26lt%3Bspan%20style%3D%26quot%3Bfont-size%3A%2015px%3B%26quot%3B%26gt%3B%26lt%3Bb%26gt%3BM%26lt%3B%2Fb%26gt%3B%26lt%3B%2Fspan%26gt%3B%22%20style%3D%22text%3Bhtml%3D1%3Balign%3Dcenter%3BverticalAlign%3Dmiddle%3Bresizable%3D0%3Bpoints%3D%5B%5D%3Bautosize%3D1%3BstrokeColor%3Dnone%3BfillColor%3Dnone%3B%22%20vertex%3D%221%22%20parent%3D%221%22%3E%3CmxGeometry%20x%3D%22450%22%20y%3D%22340%22%20width%3D%2240%22%20height%3D%2230%22%20as%3D%22geometry%22%2F%3E%3C%2FmxCell%3E%3CmxCell%20id%3D%22159%22%20value%3D%22Relationship%22%20style%3D%22shape%3Drhombus%3Bperimeter%3DrhombusPerimeter%3BwhiteSpace%3Dwrap%3Bhtml%3D1%3Balign%3Dcenter%3B%22%20vertex%3D%221%22%20parent%3D%221%22%3E%3CmxGeometry%20x%3D%22-330%22%20y%3D%22940%22%20width%3D%22120%22%20height%3D%2260%22%20as%3D%22geometry%22%2F%3E%3C%2FmxCell%3E%3CmxCell%20id%3D%22160%22%20value%3D%22%22%20style%3D%22endArrow%3Dnone%3Bhtml%3D1%3Brounded%3D0%3BexitX%3D1%3BexitY%3D0.5%3BexitDx%3D0%3BexitDy%3D0%3B%22%20edge%3D%221%22%20source%3D%22159%22%20parent%3D%221%22%3E%3CmxGeometry%20relative%3D%221%22%20as%3D%22geometry%22%3E%3CmxPoint%20x%3D%22-140%22%20y%3D%22510%22%20as%3D%22sourcePoint%22%2F%3E%3CmxPoint%20x%3D%22240%22%20y%3D%221010%22%20as%3D%22targetPoint%22%2F%3E%3C%2FmxGeometry%3E%3C%2FmxCell%3E%3CmxCell%20id%3D%22161%22%20value%3D%22%22%20style%3D%22endArrow%3Dnone%3Bhtml%3D1%3Brounded%3D0%3BexitX%3D0%3BexitY%3D0.5%3BexitDx%3D0%3BexitDy%3D0%3BentryX%3D1%3BentryY%3D1%3BentryDx%3D0%3BentryDy%3D0%3B%22%20edge%3D%221%22%20source%3D%22159%22%20target%3D%2287%22%20parent%3D%221%22%3E%3CmxGeometry%20relative%3D%221%22%20as%3D%22geometry%22%3E%3CmxPoint%20x%3D%22-140%22%20y%3D%22510%22%20as%3D%22sourcePoint%22%2F%3E%3CmxPoint%20x%3D%2220%22%20y%3D%22510%22%20as%3D%22targetPoint%22%2F%3E%3C%2FmxGeometry%3E%3C%2FmxCell%3E%3CmxCell%20id%3D%22162%22%20value%3D%22%26lt%3Bb%26gt%3B%26lt%3Bfont%20style%3D%26quot%3Bfont-size%3A%2015px%3B%26quot%3B%26gt%3B1%26lt%3B%2Ffont%26gt%3B%26lt%3B%2Fb%26gt%3B%22%20style%3D%22text%3Bhtml%3D1%3Balign%3Dcenter%3BverticalAlign%3Dmiddle%3Bresizable%3D0%3Bpoints%3D%5B%5D%3Bautosize%3D1%3BstrokeColor%3Dnone%3BfillColor%3Dnone%3B%22%20vertex%3D%221%22%20parent%3D%221%22%3E%3CmxGeometry%20x%3D%22-205%22%20y%3D%22969%22%20width%3D%2230%22%20height%3D%2230%22%20as%3D%22geometry%22%2F%3E%3C%2FmxCell%3E%3CmxCell%20id%3D%22163%22%20value%3D%22%26lt%3Bb%26gt%3B%26lt%3Bfont%20style%3D%26quot%3Bfont-size%3A%2015px%3B%26quot%3B%26gt%3BM%26lt%3B%2Ffont%26gt%3B%26lt%3B%2Fb%26gt%3B%22%20style%3D%22text%3Bhtml%3D1%3Balign%3Dcenter%3BverticalAlign%3Dmiddle%3Bresizable%3D0%3Bpoints%3D%5B%5D%3Bautosize%3D1%3BstrokeColor%3Dnone%3BfillColor%3Dnone%3B%22%20vertex%3D%221%22%20parent%3D%221%22%3E%3CmxGeometry%20x%3D%22-370%22%20y%3D%22965%22%20width%3D%2240%22%20height%3D%2230%22%20as%3D%22geometry%22%2F%3E%3C%2FmxCell%3E%3CmxCell%20id%3D%22164%22%20value%3D%22Relationship%22%20style%3D%22shape%3Drhombus%3Bperimeter%3DrhombusPerimeter%3BwhiteSpace%3Dwrap%3Bhtml%3D1%3Balign%3Dcenter%3B%22%20vertex%3D%221%22%20parent%3D%221%22%3E%3CmxGeometry%20x%3D%22-340%22%20y%3D%22824%22%20width%3D%22120%22%20height%3D%2260%22%20as%3D%22geometry%22%2F%3E%3C%2FmxCell%3E%3CmxCell%20id%3D%22165%22%20value%3D%22%22%20style%3D%22endArrow%3Dnone%3Bhtml%3D1%3Brounded%3D0%3BexitX%3D1%3BexitY%3D0.75%3BexitDx%3D0%3BexitDy%3D0%3BentryX%3D0%3BentryY%3D0.5%3BentryDx%3D0%3BentryDy%3D0%3B%22%20edge%3D%221%22%20source%3D%2287%22%20</w:t>
      </w:r>
      <w:r>
        <w:rPr>
          <w:rFonts w:ascii="monospace" w:hAnsi="monospace" w:eastAsia="monospace" w:cs="monospace"/>
          <w:i w:val="0"/>
          <w:iCs w:val="0"/>
          <w:caps w:val="0"/>
          <w:spacing w:val="0"/>
          <w:sz w:val="0"/>
          <w:szCs w:val="0"/>
          <w:shd w:val="clear" w:fill="FBFBFB"/>
        </w:rPr>
        <w:t>target%3D%22164%22%20parent%3D%221%22%3E%3CmxGeometry%20relative%3D%221%22%20as%3D%22geometry%22%3E%3CmxPoint%20x%3D%22-140%22%20y%3D%22690%22%20as%3D%22sourcePoint%22%2F%3E%3CmxPoint%20x%3D%2220%22%20y%3D%22690%22%20as%3D%22targetPoint%22%2F%3E%3C%2FmxGeometry%3E%3C%2FmxCell%3E%3CmxCell%20id%3D%22166%22%20value%3D%22%22%20style%3D%22endArrow%3Dnone%3Bhtml%3D1%3Brounded%3D0%3BexitX%3D1%3BexitY%3D0.5%3BexitDx%3D0%3BexitDy%3D0%3BentryX%3D0%3BentryY%3D0.25%3BentryDx%3D0%3BentryDy%3D0%3B%22%20edge%3D%221%22%20source%3D%22164%22%20target%3D%22104%22%20parent%3D%221%22%3E%3CmxGeometry%20relative%3D%221%22%20as%3D%22geometry%22%3E%3CmxPoint%20x%3D%22-140%22%20y%3D%22690%22%20as%3D%22sourcePoint%22%2F%3E%3CmxPoint%20x%3D%2220%22%20y%3D%22690%22%20as%3D%22targetPoint%22%2F%3E%3C%2FmxGeometry%3E%3C%2FmxCell%3E%3CmxCell%20id%3D%22167%22%20value%3D%22%26lt%3Bb%26gt%3B%26lt%3Bfont%20style%3D%26quot%3Bfont-size%3A%2015px%3B%26quot%3B%26gt%3BM%26lt%3B%2Ffont%26gt%3B%26lt%3B%2Fb%26gt%3B%22%20style%3D%22text%3Bhtml%3D1%3Balign%3Dcenter%3BverticalAlign%3Dmiddle%3Bresizable%3D0%3Bpoints%3D%5B%5D%3Bautosize%3D1%3BstrokeColor%3Dnone%3BfillColor%3Dnone%3B%22%20vertex%3D%221%22%20parent%3D%221%22%3E%3CmxGeometry%20x%3D%22-370%22%20y%3D%22848%22%20width%3D%2240%22%20height%3D%2230%22%20as%3D%22geometry%22%2F%3E%3C%2FmxCell%3E%3CmxCell%20id%3D%22168%22%20value%3D%22%26lt%3Bb%26gt%3B%26lt%3Bfont%20style%3D%26quot%3Bfont-size%3A%2015px%3B%26quot%3B%26gt%3BM%26lt%3B%2Ffont%26gt%3B%26lt%3B%2Fb%26gt%3B%22%20style%3D%22text%3Bhtml%3D1%3Balign%3Dcenter%3BverticalAlign%3Dmiddle%3Bresizable%3D0%3Bpoints%3D%5B%5D%3Bautosize%3D1%3BstrokeColor%3Dnone%3BfillColor%3Dnone%3B%22%20vertex%3D%221%22%20parent%3D%221%22%3E%3CmxGeometry%20x%3D%22-240%22%20y%3D%22860%22%20width%3D%2240%22%20height%3D%2230%22%20as%3D%22geometry%22%2F%3E%3C%2FmxCell%3E%3CmxCell%20id%3D%22169%22%20value%3D%22%22%20style%3D%22endArrow%3Dnone%3Bhtml%3D1%3Brounded%3D0%3B%22%20edge%3D%221%22%20parent%3D%221%22%3E%3CmxGeometry%20relative%3D%221%22%20as%3D%22geometry%22%3E%3CmxPoint%20x%3D%22-740%22%20y%3D%221000%22%20as%3D%22sourcePoint%22%2F%3E%3CmxPoint%20x%3D%22370%22%20y%3D%221030%22%20as%3D%22targetPoint%22%2F%3E%3C%2FmxGeometry%3E%3C%2FmxCell%3E%3CmxCell%20id%3D%22170%22%20value%3D%22%22%20style%3D%22endArrow%3Dnone%3Bhtml%3D1%3Brounded%3D0%3BexitX%3D0.5%3BexitY%3D1%3BexitDx%3D0%3BexitDy%3D0%3B%22%20edge%3D%221%22%20source%3D%2271%22%20parent%3D%221%22%3E%3CmxGeometry%20relative%3D%221%22%20as%3D%22geometry%22%3E%3CmxPoint%20x%3D%22-422.68%22%20y%3D%22140%22%20as%3D%22sourcePoint%22%2F%3E%3CmxPoint%20x%3D%22-800%22%20y%3D%22630%22%20as%3D%22targetPoint%22%2F%3E%3C%2FmxGeometry%3E%3C%2FmxCell%3E%3CmxCell%20id%3D%22171%22%20value%3D%22STATES%22%20style%3D%22whiteSpace%3Dwrap%3Bhtml%3D1%3Balign%3Dcenter%3B%22%20vertex%3D%221%22%20parent%3D%221%22%3E%3CmxGeometry%20x%3D%22430%22%20y%3D%22900%22%20width%3D%22100%22%20height%3D%2240%22%20as%3D%22geometry%22%2F%3E%3C%2FmxCell%3E%3CmxCell%20id%3D%22172%22%20value%3D%22Status%22%20style%3D%22ellipse%3BwhiteSpace%3Dwrap%3Bhtml%3D1%3Balign%3Dcenter%3B%22%20vertex%3D%221%22%20parent%3D%221%22%3E%3CmxGeometry%20x%3D%22225%22%20y%3D%22160%22%20width%3D%22100%22%20height%3D%2240%22%20as%3D%22geometry%22%2F%3E%3C%2FmxCell%3E%3CmxCell%20id%3D%22173%22%20value%3D%22%22%20style%3D%22endArrow%3Dopen%3BendFill%3D1%3BendSize%3D12%3Bhtml%3D1%3Brounded%3D0%3BexitX%3D1%3BexitY%3D0.75%3BexitDx%3D0%3BexitDy%3D0%3BentryX%3D0%3BentryY%3D0.662%3BentryDx%3D0%3BentryDy%3D0%3BentryPerimeter%3D0%3B%22%20edge%3D%221%22%20source%3D%227%22%20target%3D%22172%22%20parent%3D%221%22%3E%3CmxGeometry%20width%3D%22160%22%20relative%3D%221%22%20as%3D%22geometry%22%3E%3CmxPoint%20x%3D%2260%22%20y%3D%22290%22%20as%3D%22sourcePoint%22%2F%3E%3CmxPoint%20x%3D%22220%22%20y%3D%22290%22%20as%3D%22targetPoint%22%2F%3E%3C%2FmxGeometry%3E%3C%2FmxCell%3E%3CmxCell%20id%3D%22174%22%20value%3D%22Secondary_Email%22%20style%3D%22ellipse%3BwhiteSpace%3Dwrap%3Bhtml%3D1%3Balign%3Dcenter%3B%22%20vertex%3D%221%22%20parent%3D%221%22%3E%3CmxGeometry%20x%3D</w:t>
      </w:r>
      <w:r>
        <w:rPr>
          <w:rFonts w:ascii="monospace" w:hAnsi="monospace" w:eastAsia="monospace" w:cs="monospace"/>
          <w:i w:val="0"/>
          <w:iCs w:val="0"/>
          <w:caps w:val="0"/>
          <w:spacing w:val="0"/>
          <w:sz w:val="0"/>
          <w:szCs w:val="0"/>
          <w:shd w:val="clear" w:fill="FBFBFB"/>
        </w:rPr>
        <w:t>%22605%22%20y%3D%22318%22%20width%3D%22100%22%20height%3D%2240%22%20as%3D%22geometry%22%2F%3E%3C%2FmxCell%3E%3CmxCell%20id%3D%22175%22%20value%3D%22%22%20style%3D%22endArrow%3Dopen%3BendFill%3D1%3BendSize%3D12%3Bhtml%3D1%3Brounded%3D0%3BexitX%3D0.5%3BexitY%3D1%3BexitDx%3D0%3BexitDy%3D0%3BentryX%3D0.5%3BentryY%3D0%3BentryDx%3D0%3BentryDy%3D0%3B%22%20edge%3D%221%22%20source%3D%2253%22%20target%3D%22174%22%20parent%3D%221%22%3E%3CmxGeometry%20width%3D%22160%22%20relative%3D%221%22%20as%3D%22geometry%22%3E%3CmxPoint%20x%3D%22280%22%20y%3D%22300%22%20as%3D%22sourcePoint%22%2F%3E%3CmxPoint%20x%3D%22440%22%20y%3D%22300%22%20as%3D%22targetPoint%22%2F%3E%3C%2FmxGeometry%3E%3C%2FmxCell%3E%3CmxCell%20id%3D%22176%22%20value%3D%22State%22%20style%3D%22ellipse%3BwhiteSpace%3Dwrap%3Bhtml%3D1%3Balign%3Dcenter%3B%22%20vertex%3D%221%22%20parent%3D%221%22%3E%3CmxGeometry%20x%3D%22525%22%20y%3D%22990%22%20width%3D%22100%22%20height%3D%2240%22%20as%3D%22geometry%22%2F%3E%3C%2FmxCell%3E%3CmxCell%20id%3D%22177%22%20value%3D%22%22%20style%3D%22endArrow%3Dopen%3BendFill%3D1%3BendSize%3D12%3Bhtml%3D1%3Brounded%3D0%3BexitX%3D0%3BexitY%3D1%3BexitDx%3D0%3BexitDy%3D0%3BentryX%3D0.388%3BentryY%3D0.085%3BentryDx%3D0%3BentryDy%3D0%3BentryPerimeter%3D0%3B%22%20edge%3D%221%22%20source%3D%22171%22%20parent%3D%221%22%3E%3CmxGeometry%20width%3D%22160%22%20relative%3D%221%22%20as%3D%22geometry%22%3E%3CmxPoint%20x%3D%22-170%22%20y%3D%22810%22%20as%3D%22sourcePoint%22%2F%3E%3CmxPoint%20x%3D%22429%22%20y%3D%221023%22%20as%3D%22targetPoint%22%2F%3E%3C%2FmxGeometry%3E%3C%2FmxCell%3E%3CmxCell%20id%3D%22178%22%20value%3D%22%22%20style%3D%22endArrow%3Dopen%3BendFill%3D1%3BendSize%3D12%3Bhtml%3D1%3Brounded%3D0%3BexitX%3D1%3BexitY%3D1%3BexitDx%3D0%3BexitDy%3D0%3BentryX%3D0%3BentryY%3D0%3BentryDx%3D0%3BentryDy%3D0%3B%22%20edge%3D%221%22%20source%3D%22171%22%20target%3D%22176%22%20parent%3D%221%22%3E%3CmxGeometry%20width%3D%22160%22%20relative%3D%221%22%20as%3D%22geometry%22%3E%3CmxPoint%20x%3D%22460%22%20y%3D%22898%22%20as%3D%22sourcePoint%22%2F%3E%3CmxPoint%20x%3D%22560%22%20y%3D%221034%22%20as%3D%22targetPoint%22%2F%3E%3C%2FmxGeometry%3E%3C%2FmxCell%3E%3CmxCell%20id%3D%22179%22%20value%3D%22CITIES%22%20style%3D%22whiteSpace%3Dwrap%3Bhtml%3D1%3Balign%3Dcenter%3B%22%20vertex%3D%221%22%20parent%3D%221%22%3E%3CmxGeometry%20x%3D%22670%22%20y%3D%22900%22%20width%3D%22100%22%20height%3D%2240%22%20as%3D%22geometry%22%2F%3E%3C%2FmxCell%3E%3CmxCell%20id%3D%22180%22%20value%3D%22%26lt%3Bu%26gt%3BId%26lt%3B%2Fu%26gt%3B%22%20style%3D%22ellipse%3BwhiteSpace%3Dwrap%3Bhtml%3D1%3Balign%3Dcenter%3B%22%20vertex%3D%221%22%20parent%3D%221%22%3E%3CmxGeometry%20x%3D%22855%22%20y%3D%22929%22%20width%3D%22100%22%20height%3D%2240%22%20as%3D%22geometry%22%2F%3E%3C%2FmxCell%3E%3CmxCell%20id%3D%22181%22%20value%3D%22City%22%20style%3D%22ellipse%3BwhiteSpace%3Dwrap%3Bhtml%3D1%3Balign%3Dcenter%3B%22%20vertex%3D%221%22%20parent%3D%221%22%3E%3CmxGeometry%20x%3D%22795%22%20y%3D%221000%22%20width%3D%22100%22%20height%3D%2240%22%20as%3D%22geometry%22%2F%3E%3C%2FmxCell%3E%3CmxCell%20id%3D%22182%22%20value%3D%22%22%20style%3D%22endArrow%3Dopen%3BendFill%3D1%3BendSize%3D12%3Bhtml%3D1%3Brounded%3D0%3BexitX%3D1%3BexitY%3D0.25%3BexitDx%3D0%3BexitDy%3D0%3B%22%20edge%3D%221%22%20source%3D%22179%22%20target%3D%22180%22%20parent%3D%221%22%3E%3CmxGeometry%20width%3D%22160%22%20relative%3D%221%22%20as%3D%22geometry%22%3E%3CmxPoint%20x%3D%22780%22%20y%3D%22910%22%20as%3D%22sourcePoint%22%2F%3E%3CmxPoint%20x%3D%22810%22%20y%3D%22760%22%20as%3D%22targetPoint%22%2F%3E%3C%2FmxGeometry%3E%3C%2FmxCell%3E%3CmxCell%20id%3D%22183%22%20value%3D%22%22%20style%3D%22endArrow%3Dopen%3BendFill%3D1%3BendSize%3D12%3Bhtml%3D1%3Brounded%3D0%3BentryX%3D0.249%3BentryY%3D0.143%3BentryDx%3D0%3BentryDy%3D0%3BentryPerimeter%3D0%3B%22%20edge%3D%221%22%20target%3D%22181%22%20parent%3D%221%22%3E%3CmxGeometry%20width%3D%22160%22%20relative%3D%221%22%20as%3D%22geometry%22%3E%3CmxPoint%20x%3D%22760%22%20y%3D%22940%22%20as%3D%22sourcePoint%22%2F%3E%3CmxPoint%20x%3D%22810%22%20y%3D%221000%22%20as%3D%2</w:t>
      </w:r>
      <w:r>
        <w:rPr>
          <w:rFonts w:ascii="monospace" w:hAnsi="monospace" w:eastAsia="monospace" w:cs="monospace"/>
          <w:i w:val="0"/>
          <w:iCs w:val="0"/>
          <w:caps w:val="0"/>
          <w:spacing w:val="0"/>
          <w:sz w:val="0"/>
          <w:szCs w:val="0"/>
          <w:shd w:val="clear" w:fill="FBFBFB"/>
        </w:rPr>
        <w:t>2targetPoint%22%2F%3E%3C%2FmxGeometry%3E%3C%2FmxCell%3E%3CmxCell%20id%3D%22184%22%20value%3D%22%22%20style%3D%22endArrow%3Dopen%3BendFill%3D1%3BendSize%3D12%3Bhtml%3D1%3Brounded%3D0%3BexitX%3D0.5%3BexitY%3D1%3BexitDx%3D0%3BexitDy%3D0%3BentryX%3D0.5%3BentryY%3D0%3BentryDx%3D0%3BentryDy%3D0%3B%22%20edge%3D%221%22%20source%3D%22179%22%20parent%3D%221%22%3E%3CmxGeometry%20width%3D%22160%22%20relative%3D%221%22%20as%3D%22geometry%22%3E%3CmxPoint%20x%3D%22650%22%20y%3D%22760%22%20as%3D%22sourcePoint%22%2F%3E%3CmxPoint%20x%3D%22720%22%20y%3D%221020%22%20as%3D%22targetPoint%22%2F%3E%3C%2FmxGeometry%3E%3C%2FmxCell%3E%3CmxCell%20id%3D%22185%22%20value%3D%22Relationship%22%20style%3D%22shape%3Drhombus%3Bperimeter%3DrhombusPerimeter%3BwhiteSpace%3Dwrap%3Bhtml%3D1%3Balign%3Dcenter%3B%22%20vertex%3D%221%22%20parent%3D%221%22%3E%3CmxGeometry%20x%3D%22525%22%20y%3D%22814%22%20width%3D%22120%22%20height%3D%2260%22%20as%3D%22geometry%22%2F%3E%3C%2FmxCell%3E%3CmxCell%20id%3D%22186%22%20value%3D%22%22%20style%3D%22endArrow%3Dnone%3Bhtml%3D1%3Brounded%3D0%3BexitX%3D1%3BexitY%3D0.5%3BexitDx%3D0%3BexitDy%3D0%3BentryX%3D0%3BentryY%3D0.25%3BentryDx%3D0%3BentryDy%3D0%3B%22%20edge%3D%221%22%20source%3D%22185%22%20target%3D%22179%22%20parent%3D%221%22%3E%3CmxGeometry%20relative%3D%221%22%20as%3D%22geometry%22%3E%3CmxPoint%20x%3D%22650%22%20y%3D%22760%22%20as%3D%22sourcePoint%22%2F%3E%3CmxPoint%20x%3D%22810%22%20y%3D%22760%22%20as%3D%22targetPoint%22%2F%3E%3C%2FmxGeometry%3E%3C%2FmxCell%3E%3CmxCell%20id%3D%22187%22%20value%3D%22%22%20style%3D%22endArrow%3Dnone%3Bhtml%3D1%3Brounded%3D0%3BexitX%3D1%3BexitY%3D0.5%3BexitDx%3D0%3BexitDy%3D0%3BentryX%3D0%3BentryY%3D0.5%3BentryDx%3D0%3BentryDy%3D0%3B%22%20edge%3D%221%22%20source%3D%22171%22%20target%3D%22185%22%20parent%3D%221%22%3E%3CmxGeometry%20relative%3D%221%22%20as%3D%22geometry%22%3E%3CmxPoint%20x%3D%22650%22%20y%3D%22760%22%20as%3D%22sourcePoint%22%2F%3E%3CmxPoint%20x%3D%22810%22%20y%3D%22760%22%20as%3D%22targetPoint%22%2F%3E%3C%2FmxGeometry%3E%3C%2FmxCell%3E%3CmxCell%20id%3D%22188%22%20value%3D%22CAR_COMPANY%22%20style%3D%22whiteSpace%3Dwrap%3Bhtml%3D1%3Balign%3Dcenter%3B%22%20vertex%3D%221%22%20parent%3D%221%22%3E%3CmxGeometry%20x%3D%221010%22%20y%3D%22185%22%20width%3D%22100%22%20height%3D%2230%22%20as%3D%22geometry%22%2F%3E%3C%2FmxCell%3E%3CmxCell%20id%3D%22189%22%20value%3D%22%26lt%3Bfont%20style%3D%26quot%3Bfont-size%3A%2012px%3B%26quot%3B%26gt%3B%26lt%3Bu%26gt%3BId%26lt%3B%2Fu%26gt%3B%26lt%3B%2Ffont%26gt%3B%22%20style%3D%22ellipse%3BwhiteSpace%3Dwrap%3Bhtml%3D1%3Balign%3Dcenter%3B%22%20vertex%3D%221%22%20parent%3D%221%22%3E%3CmxGeometry%20x%3D%22920%22%20y%3D%2290%22%20width%3D%22100%22%20height%3D%2240%22%20as%3D%22geometry%22%2F%3E%3C%2FmxCell%3E%3CmxCell%20id%3D%22190%22%20value%3D%22Company_name%22%20style%3D%22ellipse%3BwhiteSpace%3Dwrap%3Bhtml%3D1%3Balign%3Dcenter%3B%22%20vertex%3D%221%22%20parent%3D%221%22%3E%3CmxGeometry%20x%3D%221110%22%20y%3D%22100%22%20width%3D%22100%22%20height%3D%2240%22%20as%3D%22geometry%22%2F%3E%3C%2FmxCell%3E%3CmxCell%20id%3D%22191%22%20value%3D%22%22%20style%3D%22endArrow%3Dopen%3BendFill%3D1%3BendSize%3D12%3Bhtml%3D1%3Brounded%3D0%3BexitX%3D0.113%3BexitY%3D0.091%3BexitDx%3D0%3BexitDy%3D0%3BentryX%3D0.668%3BentryY%3D0.953%3BentryDx%3D0%3BentryDy%3D0%3BentryPerimeter%3D0%3BexitPerimeter%3D0%3B%22%20edge%3D%221%22%20source%3D%22188%22%20target%3D%22189%22%20parent%3D%221%22%3E%3CmxGeometry%20width%3D%22160%22%20relative%3D%221%22%20as%3D%22geometry%22%3E%3CmxPoint%20x%3D%22860%22%20y%3D%22180%22%20as%3D%22sourcePoint%22%2F%3E%3CmxPoint%20x%3D%221020%22%20y%3D%22180%22%20as%3D%22targetPoint%22%2F%3E%3C%2FmxGeometry%3E%3C%2FmxCell%3E%3CmxCell%20id%3D%22192%22%20value%3D%22%22%20style%3D%22endArrow%3Dopen%3BendFill%3D1%3BendSize%3D12%3Bhtml%3D1%3Brounded%3D0%3BexitX%3D0.836%3BexitY%3D0.052%3BexitDx%3D0%3BexitDy%3D0%3BexitPerimeter%3D0%3BentryX%3D0.426%3BentryY%3D1.027%3BentryDx%3D0%3BentryDy%3D0%3BentryPerimeter%3D0%3B%22%20edge%3D%221%22%20source%3D%22188%22%20target%3D%22190%22%20parent%3D%221%22%3E%3CmxGeometry%</w:t>
      </w:r>
      <w:r>
        <w:rPr>
          <w:rFonts w:ascii="monospace" w:hAnsi="monospace" w:eastAsia="monospace" w:cs="monospace"/>
          <w:i w:val="0"/>
          <w:iCs w:val="0"/>
          <w:caps w:val="0"/>
          <w:spacing w:val="0"/>
          <w:sz w:val="0"/>
          <w:szCs w:val="0"/>
          <w:shd w:val="clear" w:fill="FBFBFB"/>
        </w:rPr>
        <w:t>20width%3D%22160%22%20relative%3D%221%22%20as%3D%22geometry%22%3E%3CmxPoint%20x%3D%22860%22%20y%3D%22180%22%20as%3D%22sourcePoint%22%2F%3E%3CmxPoint%20x%3D%221020%22%20y%3D%22180%22%20as%3D%22targetPoint%22%2F%3E%3C%2FmxGeometry%3E%3C%2FmxCell%3E%3CmxCell%20id%3D%22193%22%20value%3D%22%26lt%3Bu%26gt%3BId%26lt%3B%2Fu%26gt%3B%22%20style%3D%22ellipse%3BwhiteSpace%3Dwrap%3Bhtml%3D1%3Balign%3Dcenter%3B%22%20vertex%3D%221%22%20parent%3D%221%22%3E%3CmxGeometry%20x%3D%221175%22%20y%3D%22430%22%20width%3D%22100%22%20height%3D%2240%22%20as%3D%22geometry%22%2F%3E%3C%2FmxCell%3E%3CmxCell%20id%3D%22194%22%20value%3D%22Model_name%22%20style%3D%22ellipse%3BwhiteSpace%3Dwrap%3Bhtml%3D1%3Balign%3Dcenter%3B%22%20vertex%3D%221%22%20parent%3D%221%22%3E%3CmxGeometry%20x%3D%221150%22%20y%3D%22518%22%20width%3D%22100%22%20height%3D%2240%22%20as%3D%22geometry%22%2F%3E%3C%2FmxCell%3E%3CmxCell%20id%3D%22195%22%20value%3D%22Fuel_type%22%20style%3D%22ellipse%3BwhiteSpace%3Dwrap%3Bhtml%3D1%3Balign%3Dcenter%3B%22%20vertex%3D%221%22%20parent%3D%221%22%3E%3CmxGeometry%20x%3D%221015%22%20y%3D%22530%22%20width%3D%22100%22%20height%3D%2240%22%20as%3D%22geometry%22%2F%3E%3C%2FmxCell%3E%3CmxCell%20id%3D%22196%22%20value%3D%22Model_type%22%20style%3D%22ellipse%3BwhiteSpace%3Dwrap%3Bhtml%3D1%3Balign%3Dcenter%3B%22%20vertex%3D%221%22%20parent%3D%221%22%3E%3CmxGeometry%20x%3D%22905%22%20y%3D%22478%22%20width%3D%22100%22%20height%3D%2240%22%20as%3D%22geometry%22%2F%3E%3C%2FmxCell%3E%3CmxCell%20id%3D%22197%22%20value%3D%22%26lt%3Bu%26gt%3BCompany_id%26lt%3B%2Fu%26gt%3B%22%20style%3D%22ellipse%3BwhiteSpace%3Dwrap%3Bhtml%3D1%3Balign%3Dcenter%3B%22%20vertex%3D%221%22%20parent%3D%221%22%3E%3CmxGeometry%20x%3D%22880%22%20y%3D%22400%22%20width%3D%22100%22%20height%3D%2240%22%20as%3D%22geometry%22%2F%3E%3C%2FmxCell%3E%3CmxCell%20id%3D%22198%22%20value%3D%22%22%20style%3D%22endArrow%3Dopen%3BendFill%3D1%3BendSize%3D12%3Bhtml%3D1%3Brounded%3D0%3BexitX%3D0%3BexitY%3D0.5%3BexitDx%3D0%3BexitDy%3D0%3BentryX%3D1%3BentryY%3D0.5%3BentryDx%3D0%3BentryDy%3D0%3B%22%20edge%3D%221%22%20source%3D%22226%22%20target%3D%22197%22%20parent%3D%221%22%3E%3CmxGeometry%20width%3D%22160%22%20relative%3D%221%22%20as%3D%22geometry%22%3E%3CmxPoint%20x%3D%22870%22%20y%3D%22520%22%20as%3D%22sourcePoint%22%2F%3E%3CmxPoint%20x%3D%221030%22%20y%3D%22520%22%20as%3D%22targetPoint%22%2F%3E%3C%2FmxGeometry%3E%3C%2FmxCell%3E%3CmxCell%20id%3D%22199%22%20value%3D%22%22%20style%3D%22endArrow%3Dopen%3BendFill%3D1%3BendSize%3D12%3Bhtml%3D1%3Brounded%3D0%3BexitX%3D0.25%3BexitY%3D1%3BexitDx%3D0%3BexitDy%3D0%3B%22%20edge%3D%221%22%20source%3D%22226%22%20target%3D%22196%22%20parent%3D%221%22%3E%3CmxGeometry%20width%3D%22160%22%20relative%3D%221%22%20as%3D%22geometry%22%3E%3CmxPoint%20x%3D%22870%22%20y%3D%22520%22%20as%3D%22sourcePoint%22%2F%3E%3CmxPoint%20x%3D%221030%22%20y%3D%22520%22%20as%3D%22targetPoint%22%2F%3E%3C%2FmxGeometry%3E%3C%2FmxCell%3E%3CmxCell%20id%3D%22200%22%20value%3D%22%22%20style%3D%22endArrow%3Dopen%3BendFill%3D1%3BendSize%3D12%3Bhtml%3D1%3Brounded%3D0%3BexitX%3D0.5%3BexitY%3D1%3BexitDx%3D0%3BexitDy%3D0%3BentryX%3D0.5%3BentryY%3D0%3BentryDx%3D0%3BentryDy%3D0%3B%22%20edge%3D%221%22%20source%3D%22226%22%20target%3D%22195%22%20parent%3D%221%22%3E%3CmxGeometry%20width%3D%22160%22%20relative%3D%221%22%20as%3D%22geometry%22%3E%3CmxPoint%20x%3D%22870%22%20y%3D%22520%22%20as%3D%22sourcePoint%22%2F%3E%3CmxPoint%20x%3D%221030%22%20y%3D%22520%22%20as%3D%22targetPoint%22%2F%3E%3C%2FmxGeometry%3E%3C%2FmxCell%3E%3CmxCell%20id%3D%22201%22%20value%3D%22%22%20style%3D%22endArrow%3Dopen%3BendFill%3D1%3BendSize%3D12%3Bhtml%3D1%3Brounded%3D0%3BentryX%3D0%3BentryY%3D0.5%3BentryDx%3D0%3BentryDy%3D0%3BexitX%3D1%3BexitY%3D1%3BexitDx%3D0%3BexitDy%3D0%3B%22%20edge%3D%221%22%20source%3D%22226%22%20target%3D%22194%22%20parent%3D%221%22%3E%3CmxGeometry%20width%3D%22160%22%20relative%3D%221%22%20as%3D%22geometry%22%3E%3CmxPoint%20x%3D%221010%22%20y%3D%22530%22%20as%3D%22sourcePoint%22%2F%3E%3CmxPoint%20x%3D%221030%22%20y%3D%22520%22%20as%3D%22targetPoint%22%2F%3E%3C%2FmxGeometr</w:t>
      </w:r>
      <w:r>
        <w:rPr>
          <w:rFonts w:ascii="monospace" w:hAnsi="monospace" w:eastAsia="monospace" w:cs="monospace"/>
          <w:i w:val="0"/>
          <w:iCs w:val="0"/>
          <w:caps w:val="0"/>
          <w:spacing w:val="0"/>
          <w:sz w:val="0"/>
          <w:szCs w:val="0"/>
          <w:shd w:val="clear" w:fill="FBFBFB"/>
        </w:rPr>
        <w:t>y%3E%3C%2FmxCell%3E%3CmxCell%20id%3D%22202%22%20value%3D%22%22%20style%3D%22endArrow%3Dopen%3BendFill%3D1%3BendSize%3D12%3Bhtml%3D1%3Brounded%3D0%3BexitX%3D1%3BexitY%3D0.25%3BexitDx%3D0%3BexitDy%3D0%3B%22%20edge%3D%221%22%20source%3D%22226%22%20target%3D%22193%22%20parent%3D%221%22%3E%3CmxGeometry%20width%3D%22160%22%20relative%3D%221%22%20as%3D%22geometry%22%3E%3CmxPoint%20x%3D%22870%22%20y%3D%22520%22%20as%3D%22sourcePoint%22%2F%3E%3CmxPoint%20x%3D%221030%22%20y%3D%22520%22%20as%3D%22targetPoint%22%2F%3E%3C%2FmxGeometry%3E%3C%2FmxCell%3E%3CmxCell%20id%3D%22203%22%20value%3D%22Relationship%22%20style%3D%22shape%3Drhombus%3Bperimeter%3DrhombusPerimeter%3BwhiteSpace%3Dwrap%3Bhtml%3D1%3Balign%3Dcenter%3B%22%20vertex%3D%221%22%20parent%3D%221%22%3E%3CmxGeometry%20x%3D%221000%22%20y%3D%22303%22%20width%3D%22120%22%20height%3D%2260%22%20as%3D%22geometry%22%2F%3E%3C%2FmxCell%3E%3CmxCell%20id%3D%22204%22%20value%3D%22%22%20style%3D%22endArrow%3Dnone%3Bhtml%3D1%3Brounded%3D0%3BexitX%3D0.5%3BexitY%3D1%3BexitDx%3D0%3BexitDy%3D0%3BentryX%3D0.5%3BentryY%3D0%3BentryDx%3D0%3BentryDy%3D0%3B%22%20edge%3D%221%22%20source%3D%22188%22%20target%3D%22203%22%20parent%3D%221%22%3E%3CmxGeometry%20relative%3D%221%22%20as%3D%22geometry%22%3E%3CmxPoint%20x%3D%22760%22%20y%3D%22580%22%20as%3D%22sourcePoint%22%2F%3E%3CmxPoint%20x%3D%22920%22%20y%3D%22580%22%20as%3D%22targetPoint%22%2F%3E%3C%2FmxGeometry%3E%3C%2FmxCell%3E%3CmxCell%20id%3D%22205%22%20value%3D%22%26lt%3Bb%26gt%3B%26lt%3Bfont%20style%3D%26quot%3Bfont-size%3A%2015px%3B%26quot%3B%26gt%3B1%26lt%3B%2Ffont%26gt%3B%26lt%3B%2Fb%26gt%3B%22%20style%3D%22text%3Bhtml%3D1%3Balign%3Dcenter%3BverticalAlign%3Dmiddle%3Bresizable%3D0%3Bpoints%3D%5B%5D%3Bautosize%3D1%3BstrokeColor%3Dnone%3BfillColor%3Dnone%3B%22%20vertex%3D%221%22%20parent%3D%221%22%3E%3CmxGeometry%20x%3D%221025%22%20y%3D%22278%22%20width%3D%2230%22%20height%3D%2230%22%20as%3D%22geometry%22%2F%3E%3C%2FmxCell%3E%3CmxCell%20id%3D%22206%22%20value%3D%22%26lt%3Bb%26gt%3B%26lt%3Bfont%20style%3D%26quot%3Bfont-size%3A%2015px%3B%26quot%3B%26gt%3BM%26lt%3B%2Ffont%26gt%3B%26lt%3B%2Fb%26gt%3B%22%20style%3D%22text%3Bhtml%3D1%3Balign%3Dcenter%3BverticalAlign%3Dmiddle%3Bresizable%3D0%3Bpoints%3D%5B%5D%3Bautosize%3D1%3BstrokeColor%3Dnone%3BfillColor%3Dnone%3B%22%20vertex%3D%221%22%20parent%3D%221%22%3E%3CmxGeometry%20x%3D%221020%22%20y%3D%22370%22%20width%3D%2240%22%20height%3D%2230%22%20as%3D%22geometry%22%2F%3E%3C%2FmxCell%3E%3CmxCell%20id%3D%22207%22%20value%3D%22PASSENGERS_REVIEW%22%20style%3D%22whiteSpace%3Dwrap%3Bhtml%3D1%3Balign%3Dcenter%3B%22%20vertex%3D%221%22%20parent%3D%221%22%3E%3CmxGeometry%20x%3D%221110%22%20y%3D%22830%22%20width%3D%22200%22%20height%3D%2244%22%20as%3D%22geometry%22%2F%3E%3C%2FmxCell%3E%3CmxCell%20id%3D%22208%22%20value%3D%22%26lt%3Bu%26gt%3BId%26lt%3B%2Fu%26gt%3B%22%20style%3D%22ellipse%3BwhiteSpace%3Dwrap%3Bhtml%3D1%3Balign%3Dcenter%3B%22%20vertex%3D%221%22%20parent%3D%221%22%3E%3CmxGeometry%20x%3D%221300%22%20y%3D%22718%22%20width%3D%22100%22%20height%3D%2240%22%20as%3D%22geometry%22%2F%3E%3C%2FmxCell%3E%3CmxCell%20id%3D%22209%22%20value%3D%22%22%20style%3D%22endArrow%3Dopen%3BendFill%3D1%3BendSize%3D12%3Bhtml%3D1%3Brounded%3D0%3BexitX%3D0.857%3BexitY%3D0.014%3BexitDx%3D0%3BexitDy%3D0%3BexitPerimeter%3D0%3BentryX%3D0.362%3BentryY%3D1.02%3BentryDx%3D0%3BentryDy%3D0%3BentryPerimeter%3D0%3B%22%20edge%3D%221%22%20source%3D%22207%22%20target%3D%22208%22%20parent%3D%221%22%3E%3CmxGeometry%20width%3D%22160%22%20relative%3D%221%22%20as%3D%22geometry%22%3E%3CmxPoint%20x%3D%22930%22%20y%3D%22700%22%20as%3D%22sourcePoint%22%2F%3E%3CmxPoint%20x%3D%221090%22%20y%3D%22700%22%20as%3D%22targetPoint%22%2F%3E%3C%2FmxGeometry%3E%3C%2FmxCell%3E%3CmxCell%20id%3D%22210%22%20value%3D%22%26lt%3Bu%26gt%3BPassenger_id%26lt%3B%2Fu%26gt%3B%22%20style%3D%22ellipse%3BwhiteSpace%3Dwrap%3Bhtml%3D1%3Balign%3Dcenter%3B%22%20vertex%3D%221%22%20parent%3D%221%22%3E%3CmxGeometry%20x%3D%221380%22%20y%3D%22843%22%20width%3D%22100%22%20height%3D%2247%22%20as%3D%22geometry%22%2F%3E%3C%2FmxCell%3E%3CmxCell%20id%3D</w:t>
      </w:r>
      <w:r>
        <w:rPr>
          <w:rFonts w:ascii="monospace" w:hAnsi="monospace" w:eastAsia="monospace" w:cs="monospace"/>
          <w:i w:val="0"/>
          <w:iCs w:val="0"/>
          <w:caps w:val="0"/>
          <w:spacing w:val="0"/>
          <w:sz w:val="0"/>
          <w:szCs w:val="0"/>
          <w:shd w:val="clear" w:fill="FBFBFB"/>
        </w:rPr>
        <w:t>%22211%22%20value%3D%22%22%20style%3D%22line%3BstrokeWidth%3D1%3Brotatable%3D0%3Bdashed%3D0%3BlabelPosition%3Dright%3Balign%3Dleft%3BverticalAlign%3Dmiddle%3BspacingTop%3D0%3BspacingLeft%3D6%3Bpoints%3D%5B%5D%3BportConstraint%3Deastwest%3B%22%20vertex%3D%221%22%20parent%3D%221%22%3E%3CmxGeometry%20x%3D%221394%22%20y%3D%22870%22%20width%3D%2270%22%20height%3D%2210%22%20as%3D%22geometry%22%2F%3E%3C%2FmxCell%3E%3CmxCell%20id%3D%22212%22%20value%3D%22%22%20style%3D%22endArrow%3Dopen%3BendFill%3D1%3BendSize%3D12%3Bhtml%3D1%3Brounded%3D0%3BexitX%3D1%3BexitY%3D0.5%3BexitDx%3D0%3BexitDy%3D0%3B%22%20edge%3D%221%22%20source%3D%22207%22%20parent%3D%221%22%3E%3CmxGeometry%20width%3D%22160%22%20relative%3D%221%22%20as%3D%22geometry%22%3E%3CmxPoint%20x%3D%22930%22%20y%3D%22700%22%20as%3D%22sourcePoint%22%2F%3E%3CmxPoint%20x%3D%221380%22%20y%3D%22860%22%20as%3D%22targetPoint%22%2F%3E%3C%2FmxGeometry%3E%3C%2FmxCell%3E%3CmxCell%20id%3D%22213%22%20value%3D%22%26lt%3Bu%26gt%3BRide_id%26lt%3B%2Fu%26gt%3B%22%20style%3D%22ellipse%3BwhiteSpace%3Dwrap%3Bhtml%3D1%3Balign%3Dcenter%3B%22%20vertex%3D%221%22%20parent%3D%221%22%3E%3CmxGeometry%20x%3D%221294%22%20y%3D%22960%22%20width%3D%22100%22%20height%3D%2240%22%20as%3D%22geometry%22%2F%3E%3C%2FmxCell%3E%3CmxCell%20id%3D%22214%22%20value%3D%22%22%20style%3D%22line%3BstrokeWidth%3D1%3Brotatable%3D0%3Bdashed%3D0%3BlabelPosition%3Dright%3Balign%3Dleft%3BverticalAlign%3Dmiddle%3BspacingTop%3D0%3BspacingLeft%3D6%3Bpoints%3D%5B%5D%3BportConstraint%3Deastwest%3B%22%20vertex%3D%221%22%20parent%3D%221%22%3E%3CmxGeometry%20x%3D%221324%22%20y%3D%22984%22%20width%3D%2240%22%20height%3D%2210%22%20as%3D%22geometry%22%2F%3E%3C%2FmxCell%3E%3CmxCell%20id%3D%22215%22%20value%3D%22%22%20style%3D%22endArrow%3Dopen%3BendFill%3D1%3BendSize%3D12%3Bhtml%3D1%3Brounded%3D0%3BexitX%3D0.838%3BexitY%3D1.07%3BexitDx%3D0%3BexitDy%3D0%3BexitPerimeter%3D0%3B%22%20edge%3D%221%22%20source%3D%22207%22%20target%3D%22213%22%20parent%3D%221%22%3E%3CmxGeometry%20width%3D%22160%22%20relative%3D%221%22%20as%3D%22geometry%22%3E%3CmxPoint%20x%3D%22930%22%20y%3D%22850%22%20as%3D%22sourcePoint%22%2F%3E%3CmxPoint%20x%3D%221090%22%20y%3D%22850%22%20as%3D%22targetPoint%22%2F%3E%3C%2FmxGeometry%3E%3C%2FmxCell%3E%3CmxCell%20id%3D%22216%22%20value%3D%22Rating%22%20style%3D%22ellipse%3BwhiteSpace%3Dwrap%3Bhtml%3D1%3Balign%3Dcenter%3B%22%20vertex%3D%221%22%20parent%3D%221%22%3E%3CmxGeometry%20x%3D%221150%22%20y%3D%22969%22%20width%3D%22100%22%20height%3D%2240%22%20as%3D%22geometry%22%2F%3E%3C%2FmxCell%3E%3CmxCell%20id%3D%22217%22%20value%3D%22%22%20style%3D%22endArrow%3Dopen%3BendFill%3D1%3BendSize%3D12%3Bhtml%3D1%3Brounded%3D0%3BexitX%3D0.5%3BexitY%3D1%3BexitDx%3D0%3BexitDy%3D0%3B%22%20edge%3D%221%22%20source%3D%22207%22%20target%3D%22216%22%20parent%3D%221%22%3E%3CmxGeometry%20width%3D%22160%22%20relative%3D%221%22%20as%3D%22geometry%22%3E%3CmxPoint%20x%3D%22930%22%20y%3D%22850%22%20as%3D%22sourcePoint%22%2F%3E%3CmxPoint%20x%3D%221090%22%20y%3D%22850%22%20as%3D%22targetPoint%22%2F%3E%3C%2FmxGeometry%3E%3C%2FmxCell%3E%3CmxCell%20id%3D%22218%22%20value%3D%22Comments%22%20style%3D%22ellipse%3BwhiteSpace%3Dwrap%3Bhtml%3D1%3Balign%3Dcenter%3B%22%20vertex%3D%221%22%20parent%3D%221%22%3E%3CmxGeometry%20x%3D%221000%22%20y%3D%22960%22%20width%3D%22100%22%20height%3D%2240%22%20as%3D%22geometry%22%2F%3E%3C%2FmxCell%3E%3CmxCell%20id%3D%22219%22%20value%3D%22%22%20style%3D%22endArrow%3Dopen%3BendFill%3D1%3BendSize%3D12%3Bhtml%3D1%3Brounded%3D0%3BexitX%3D0.171%3BexitY%3D1.122%3BexitDx%3D0%3BexitDy%3D0%3BexitPerimeter%3D0%3BentryX%3D0.803%3BentryY%3D0.004%3BentryDx%3D0%3BentryDy%3D0%3BentryPerimeter%3D0%3B%22%20edge%3D%221%22%20source%3D%22207%22%20target%3D%22218%22%20parent%3D%221%22%3E%3CmxGeometry%20width%3D%22160%22%20relative%3D%221%22%20as%3D%22geometry%22%3E%3CmxPoint%20x%3D%22930%22%20y%3D%22850%22%20as%3D%22sourcePoint%22%2F%3E%3CmxPoint%20x%3D%221090%22%20y%3D%22850%22%20as%3D%22targetPoint%22%2F%3E%3C%2FmxGeometry%3E%3C%2FmxCell%3E%3CmxCell%20id%3D%22220%22%20value%3D%22Relationship%22%20style%3D%22shape</w:t>
      </w:r>
      <w:r>
        <w:rPr>
          <w:rFonts w:ascii="monospace" w:hAnsi="monospace" w:eastAsia="monospace" w:cs="monospace"/>
          <w:i w:val="0"/>
          <w:iCs w:val="0"/>
          <w:caps w:val="0"/>
          <w:spacing w:val="0"/>
          <w:sz w:val="0"/>
          <w:szCs w:val="0"/>
          <w:shd w:val="clear" w:fill="FBFBFB"/>
        </w:rPr>
        <w:t>%3Drhombus%3Bperimeter%3DrhombusPerimeter%3BwhiteSpace%3Dwrap%3Bhtml%3D1%3Balign%3Dcenter%3B%22%20vertex%3D%221%22%20parent%3D%221%22%3E%3CmxGeometry%20x%3D%22795%22%20y%3D%22695%22%20width%3D%22120%22%20height%3D%2260%22%20as%3D%22geometry%22%2F%3E%3C%2FmxCell%3E%3CmxCell%20id%3D%22221%22%20value%3D%22%22%20style%3D%22endArrow%3Dnone%3Bhtml%3D1%3Brounded%3D0%3BexitX%3D0.5%3BexitY%3D1%3BexitDx%3D0%3BexitDy%3D0%3BentryX%3D0%3BentryY%3D0.5%3BentryDx%3D0%3BentryDy%3D0%3B%22%20edge%3D%221%22%20source%3D%22220%22%20target%3D%22207%22%20parent%3D%221%22%3E%3CmxGeometry%20relative%3D%221%22%20as%3D%22geometry%22%3E%3CmxPoint%20x%3D%22630%22%20y%3D%22850%22%20as%3D%22sourcePoint%22%2F%3E%3CmxPoint%20x%3D%22790%22%20y%3D%22850%22%20as%3D%22targetPoint%22%2F%3E%3C%2FmxGeometry%3E%3C%2FmxCell%3E%3CmxCell%20id%3D%22222%22%20value%3D%22%22%20style%3D%22endArrow%3Dnone%3Bhtml%3D1%3Brounded%3D0%3BentryX%3D0%3BentryY%3D0.5%3BentryDx%3D0%3BentryDy%3D0%3BexitX%3D1%3BexitY%3D0.75%3BexitDx%3D0%3BexitDy%3D0%3B%22%20edge%3D%221%22%20source%3D%2231%22%20target%3D%22220%22%20parent%3D%221%22%3E%3CmxGeometry%20relative%3D%221%22%20as%3D%22geometry%22%3E%3CmxPoint%20x%3D%22630%22%20y%3D%22850%22%20as%3D%22sourcePoint%22%2F%3E%3CmxPoint%20x%3D%22790%22%20y%3D%22850%22%20as%3D%22targetPoint%22%2F%3E%3C%2FmxGeometry%3E%3C%2FmxCell%3E%3CmxCell%20id%3D%22223%22%20value%3D%22%26lt%3Bb%26gt%3B%26lt%3Bfont%20style%3D%26quot%3Bfont-size%3A%2015px%3B%26quot%3B%26gt%3B1%26lt%3B%2Ffont%26gt%3B%26lt%3B%2Fb%26gt%3B%22%20style%3D%22text%3Bhtml%3D1%3Balign%3Dcenter%3BverticalAlign%3Dmiddle%3Bresizable%3D0%3Bpoints%3D%5B%5D%3Bautosize%3D1%3BstrokeColor%3Dnone%3BfillColor%3Dnone%3B%22%20vertex%3D%221%22%20parent%3D%221%22%3E%3CmxGeometry%20x%3D%22875%22%20y%3D%22738%22%20width%3D%2230%22%20height%3D%2230%22%20as%3D%22geometry%22%2F%3E%3C%2FmxCell%3E%3CmxCell%20id%3D%22224%22%20value%3D%22%26lt%3Bb%26gt%3B%26lt%3Bfont%20style%3D%26quot%3Bfont-size%3A%2015px%3B%26quot%3B%26gt%3B1%26lt%3B%2Ffont%26gt%3B%26lt%3B%2Fb%26gt%3B%22%20style%3D%22text%3Bhtml%3D1%3Balign%3Dcenter%3BverticalAlign%3Dmiddle%3Bresizable%3D0%3Bpoints%3D%5B%5D%3Bautosize%3D1%3BstrokeColor%3Dnone%3BfillColor%3Dnone%3B%22%20vertex%3D%221%22%20parent%3D%221%22%3E%3CmxGeometry%20x%3D%22775%22%20y%3D%22688%22%20width%3D%2230%22%20height%3D%2230%22%20as%3D%22geometry%22%2F%3E%3C%2FmxCell%3E%3CmxCell%20id%3D%22225%22%20value%3D%22%22%20style%3D%22endArrow%3Dnone%3Bhtml%3D1%3Brounded%3D0%3BexitX%3D0.5%3BexitY%3D1%3BexitDx%3D0%3BexitDy%3D0%3B%22%20edge%3D%221%22%20source%3D%22203%22%20target%3D%22226%22%20parent%3D%221%22%3E%3CmxGeometry%20relative%3D%221%22%20as%3D%22geometry%22%3E%3CmxPoint%20x%3D%221060%22%20y%3D%22363%22%20as%3D%22sourcePoint%22%2F%3E%3CmxPoint%20x%3D%221070%22%20y%3D%22510%22%20as%3D%22targetPoint%22%2F%3E%3C%2FmxGeometry%3E%3C%2FmxCell%3E%3CmxCell%20id%3D%22226%22%20value%3D%22CAR_MODELS%22%20style%3D%22whiteSpace%3Dwrap%3Bhtml%3D1%3Balign%3Dcenter%3B%22%20vertex%3D%221%22%20parent%3D%221%22%3E%3CmxGeometry%20x%3D%221015%22%20y%3D%22446%22%20width%3D%22100%22%20height%3D%2232%22%20as%3D%22geometry%22%2F%3E%3C%2FmxCell%3E%3CmxCell%20id%3D%22227%22%20value%3D%22%22%20style%3D%22line%3BstrokeWidth%3D1%3Brotatable%3D0%3Bdashed%3D0%3BlabelPosition%3Dright%3Balign%3Dleft%3BverticalAlign%3Dmiddle%3BspacingTop%3D0%3BspacingLeft%3D6%3Bpoints%3D%5B%5D%3BportConstraint%3Deastwest%3B%22%20vertex%3D%221%22%20parent%3D%221%22%3E%3CmxGeometry%20x%3D%22900%22%20y%3D%22420%22%20width%3D%2260%22%20height%3D%2220%22%20as%3D%22geometry%22%2F%3E%3C%2FmxCell%3E%3CmxCell%20id%3D%22228%22%20value%3D%22Relationship%22%20style%3D%22shape%3Drhombus%3Bperimeter%3DrhombusPerimeter%3BwhiteSpace%3Dwrap%3Bhtml%3D1%3Balign%3Dcenter%3B%22%20vertex%3D%221%22%20parent%3D%221%22%3E%3CmxGeometry%20x%3D%22795%22%20y%3D%22520%22%20width%3D%22120%22%20height%3D%2260%22%20as%3D%22geometry%22%2F%3E%3C%2FmxCell%3E%3CmxCell%20id%3D%22229%22%20value%3D%22%22%20style%3D%22endArrow%3Dnone%3Bhtml%3D1%3Brounded%3D0%3BexitX%3D0.567%3BexitY%3D1.026%3BexitDx%3D0%3BexitDy%3D0%3BexitPerimete</w:t>
      </w:r>
      <w:r>
        <w:rPr>
          <w:rFonts w:ascii="monospace" w:hAnsi="monospace" w:eastAsia="monospace" w:cs="monospace"/>
          <w:i w:val="0"/>
          <w:iCs w:val="0"/>
          <w:caps w:val="0"/>
          <w:spacing w:val="0"/>
          <w:sz w:val="0"/>
          <w:szCs w:val="0"/>
          <w:shd w:val="clear" w:fill="FBFBFB"/>
        </w:rPr>
        <w:t>r%3D0%3B%22%20edge%3D%221%22%20source%3D%22228%22%20target%3D%22207%22%20parent%3D%221%22%3E%3CmxGeometry%20relative%3D%221%22%20as%3D%22geometry%22%3E%3CmxPoint%20x%3D%22690%22%20y%3D%22660%22%20as%3D%22sourcePoint%22%2F%3E%3CmxPoint%20x%3D%22850%22%20y%3D%22660%22%20as%3D%22targetPoint%22%2F%3E%3C%2FmxGeometry%3E%3C%2FmxCell%3E%3CmxCell%20id%3D%22230%22%20value%3D%22%22%20style%3D%22endArrow%3Dnone%3Bhtml%3D1%3Brounded%3D0%3BentryX%3D0.5%3BentryY%3D0%3BentryDx%3D0%3BentryDy%3D0%3BexitX%3D0.75%3BexitY%3D1%3BexitDx%3D0%3BexitDy%3D0%3B%22%20edge%3D%221%22%20source%3D%2253%22%20target%3D%22228%22%20parent%3D%221%22%3E%3CmxGeometry%20relative%3D%221%22%20as%3D%22geometry%22%3E%3CmxPoint%20x%3D%22690%22%20y%3D%22310%22%20as%3D%22sourcePoint%22%2F%3E%3CmxPoint%20x%3D%22850%22%20y%3D%22310%22%20as%3D%22targetPoint%22%2F%3E%3C%2FmxGeometry%3E%3C%2FmxCell%3E%3CmxCell%20id%3D%22231%22%20value%3D%22%26lt%3Bb%20style%3D%26quot%3Bborder-color%3A%20var(--border-color)%3B%26quot%3B%26gt%3B%26lt%3Bfont%20style%3D%26quot%3Bborder-color%3A%20var(--border-color)%3B%20font-size%3A%2015px%3B%26quot%3B%26gt%3B1%26lt%3B%2Ffont%26gt%3B%26lt%3B%2Fb%26gt%3B%22%20style%3D%22text%3Bhtml%3D1%3Balign%3Dcenter%3BverticalAlign%3Dmiddle%3Bresizable%3D0%3Bpoints%3D%5B%5D%3Bautosize%3D1%3BstrokeColor%3Dnone%3BfillColor%3Dnone%3B%22%20vertex%3D%221%22%20parent%3D%221%22%3E%3CmxGeometry%20x%3D%22875%22%20y%3D%22568%22%20width%3D%2230%22%20height%3D%2230%22%20as%3D%22geometry%22%2F%3E%3C%2FmxCell%3E%3CmxCell%20id%3D%22232%22%20value%3D%22%26lt%3Bb%20style%3D%26quot%3Bborder-color%3A%20var(--border-color)%3B%26quot%3B%26gt%3B%26lt%3Bfont%20style%3D%26quot%3Bborder-color%3A%20var(--border-color)%3B%20font-size%3A%2015px%3B%26quot%3B%26gt%3B1%26lt%3B%2Ffont%26gt%3B%26lt%3B%2Fb%26gt%3B%22%20style%3D%22text%3Bhtml%3D1%3Balign%3Dcenter%3BverticalAlign%3Dmiddle%3Bresizable%3D0%3Bpoints%3D%5B%5D%3Bautosize%3D1%3BstrokeColor%3Dnone%3BfillColor%3Dnone%3B%22%20vertex%3D%221%22%20parent%3D%221%22%3E%3CmxGeometry%20x%3D%22825%22%20y%3D%22468%22%20width%3D%2230%22%20height%3D%2230%22%20as%3D%22geometry%22%2F%3E%3C%2FmxCell%3E%3CmxCell%20id%3D%22233%22%20value%3D%22%22%20style%3D%22endArrow%3Dnone%3Bhtml%3D1%3Brounded%3D0%3BentryX%3D0.5%3BentryY%3D0%3BentryDx%3D0%3BentryDy%3D0%3BexitX%3D0.75%3BexitY%3D1%3BexitDx%3D0%3BexitDy%3D0%3B%22%20edge%3D%221%22%20source%3D%2231%22%20target%3D%22185%22%20parent%3D%221%22%3E%3CmxGeometry%20relative%3D%221%22%20as%3D%22geometry%22%3E%3CmxPoint%20x%3D%22140%22%20y%3D%22630%22%20as%3D%22sourcePoint%22%2F%3E%3CmxPoint%20x%3D%22300%22%20y%3D%22630%22%20as%3D%22targetPoint%22%2F%3E%3C%2FmxGeometry%3E%3C%2FmxCell%3E%3CmxCell%20id%3D%22234%22%20value%3D%22%22%20style%3D%22endArrow%3Dnone%3Bhtml%3D1%3Brounded%3D0%3BentryX%3D0.5%3BentryY%3D1%3BentryDx%3D0%3BentryDy%3D0%3B%22%20edge%3D%221%22%20parent%3D%221%22%3E%3CmxGeometry%20width%3D%2250%22%20height%3D%2250%22%20relative%3D%221%22%20as%3D%22geometry%22%3E%3CmxPoint%20x%3D%22-740%22%20y%3D%221000%22%20as%3D%22sourcePoint%22%2F%3E%3CmxPoint%20x%3D%22-800%22%20y%3D%22688%22%20as%3D%22targetPoint%22%2F%3E%3C%2FmxGeometry%3E%3C%2FmxCell%3E%3CmxCell%20id%3D%22235%22%20value%3D%22%22%20style%3D%22endArrow%3Dnone%3Bhtml%3D1%3Brounded%3D0%3BentryX%3D0.69%3BentryY%3D1.089%3BentryDx%3D0%3BentryDy%3D0%3BentryPerimeter%3D0%3B%22%20edge%3D%221%22%20target%3D%2231%22%20parent%3D%221%22%3E%3CmxGeometry%20width%3D%2250%22%20height%3D%2250%22%20relative%3D%221%22%20as%3D%22geometry%22%3E%3CmxPoint%20x%3D%22370%22%20y%3D%221030%22%20as%3D%22sourcePoint%22%2F%3E%3CmxPoint%20x%3D%22350%22%20y%3D%22790%22%20as%3D%22targetPoint%22%2F%3E%3C%2FmxGeometry%3E%3C%2FmxCell%3E%3CmxCell%20id%3D%22236%22%20value%3D%221%22%20style%3D%22text%3Bhtml%3D1%3Balign%3Dcenter%3BverticalAlign%3Dmiddle%3Bresizable%3D0%3Bpoints%3D%5B%5D%3Bautosize%3D1%3BstrokeColor%3Dnone%3BfillColor%3Dnone%3BstrokeWidth%3D2%3BfontStyle%3D1%3BfontSize%3D14%3B%22%20vertex%3D%221%22%20parent%3D%221%22%3E%3CmxGeometry%20x%3D%22-820%22%20y%3D%22605%22%20width%3D%2230%22%20height%3D%2230%22%20as%3D%22geomet</w:t>
      </w:r>
      <w:r>
        <w:rPr>
          <w:rFonts w:ascii="monospace" w:hAnsi="monospace" w:eastAsia="monospace" w:cs="monospace"/>
          <w:i w:val="0"/>
          <w:iCs w:val="0"/>
          <w:caps w:val="0"/>
          <w:spacing w:val="0"/>
          <w:sz w:val="0"/>
          <w:szCs w:val="0"/>
          <w:shd w:val="clear" w:fill="FBFBFB"/>
        </w:rPr>
        <w:t>ry%22%2F%3E%3C%2FmxCell%3E%3CmxCell%20id%3D%22237%22%20value%3D%221%22%20style%3D%22text%3Bhtml%3D1%3Balign%3Dcenter%3BverticalAlign%3Dmiddle%3Bresizable%3D0%3Bpoints%3D%5B%5D%3Bautosize%3D1%3BstrokeColor%3Dnone%3BfillColor%3Dnone%3BstrokeWidth%3D2%3BfontStyle%3D1%3BfontSize%3D14%3B%22%20vertex%3D%221%22%20parent%3D%221%22%3E%3CmxGeometry%20x%3D%22-830%22%20y%3D%22685%22%20width%3D%2230%22%20height%3D%2230%22%20as%3D%22geometry%22%2F%3E%3C%2FmxCell%3E%3CmxCell%20id%3D%22238%22%20value%3D%221%22%20style%3D%22text%3Bhtml%3D1%3Balign%3Dcenter%3BverticalAlign%3Dmiddle%3Bresizable%3D0%3Bpoints%3D%5B%5D%3Bautosize%3D1%3BstrokeColor%3Dnone%3BfillColor%3Dnone%3BfontStyle%3D1%3BfontSize%3D14%3B%22%20vertex%3D%221%22%20parent%3D%221%22%3E%3CmxGeometry%20x%3D%22505%22%20y%3D%22808%22%20width%3D%2230%22%20height%3D%2230%22%20as%3D%22geometry%22%2F%3E%3C%2FmxCell%3E%3CmxCell%20id%3D%22239%22%20value%3D%22M%22%20style%3D%22text%3Bhtml%3D1%3Balign%3Dcenter%3BverticalAlign%3Dmiddle%3Bresizable%3D0%3Bpoints%3D%5B%5D%3Bautosize%3D1%3BstrokeColor%3Dnone%3BfillColor%3Dnone%3BfontStyle%3D1%3BfontSize%3D14%3B%22%20vertex%3D%221%22%20parent%3D%221%22%3E%3CmxGeometry%20x%3D%22630%22%20y%3D%22818%22%20width%3D%2240%22%20height%3D%2230%22%20as%3D%22geometry%22%2F%3E%3C%2FmxCell%3E%3CmxCell%20id%3D%22240%22%20value%3D%22%22%20style%3D%22endArrow%3Dnone%3Bhtml%3D1%3Brounded%3D0%3BentryX%3D0.611%3BentryY%3D1.089%3BentryDx%3D0%3BentryDy%3D0%3BentryPerimeter%3D0%3B%22%20edge%3D%221%22%20target%3D%2231%22%20parent%3D%221%22%3E%3CmxGeometry%20width%3D%2250%22%20height%3D%2250%22%20relative%3D%221%22%20as%3D%22geometry%22%3E%3CmxPoint%20x%3D%22240%22%20y%3D%221010%22%20as%3D%22sourcePoint%22%2F%3E%3CmxPoint%20x%3D%2280%22%20y%3D%22720%22%20as%3D%22targetPoint%22%2F%3E%3C%2FmxGeometry%3E%3C%2FmxCell%3E%3C%2Froot%3E%3C%2FmxGraphModel%3E</w:t>
      </w:r>
    </w:p>
    <w:p>
      <w:pPr>
        <w:rPr>
          <w:lang w:val="en-IN"/>
        </w:rPr>
      </w:pPr>
    </w:p>
    <w:p>
      <w:pPr>
        <w:pStyle w:val="7"/>
        <w:ind w:left="120"/>
        <w:rPr>
          <w:b/>
          <w:bCs/>
        </w:rPr>
      </w:pPr>
      <w:r>
        <w:rPr>
          <w:b/>
          <w:bCs/>
        </w:rPr>
        <w:t xml:space="preserve">                    </w:t>
      </w:r>
    </w:p>
    <w:p>
      <w:pPr>
        <w:pStyle w:val="7"/>
        <w:ind w:left="720" w:firstLine="720"/>
        <w:rPr>
          <w:rFonts w:hint="default"/>
          <w:b/>
          <w:bCs/>
          <w:lang w:val="en-IN"/>
        </w:rPr>
      </w:pPr>
      <w:r>
        <w:rPr>
          <w:b/>
          <w:bCs/>
        </w:rPr>
        <w:t xml:space="preserve">  </w:t>
      </w:r>
      <w:r>
        <w:rPr>
          <w:b/>
          <w:bCs/>
          <w:lang w:val="en-IN"/>
        </w:rPr>
        <w:tab/>
      </w:r>
      <w:r>
        <w:rPr>
          <w:b/>
          <w:bCs/>
        </w:rPr>
        <w:t xml:space="preserve">   E-R diagram shows database of  </w:t>
      </w:r>
      <w:r>
        <w:rPr>
          <w:rFonts w:hint="default"/>
          <w:b/>
          <w:bCs/>
          <w:lang w:val="en-IN"/>
        </w:rPr>
        <w:t>Inter-city Car Pooling System</w:t>
      </w:r>
    </w:p>
    <w:p>
      <w:pPr>
        <w:sectPr>
          <w:footerReference r:id="rId7" w:type="default"/>
          <w:pgSz w:w="11900" w:h="16840"/>
          <w:pgMar w:top="1320" w:right="1020" w:bottom="1220" w:left="1340" w:header="720" w:footer="1034" w:gutter="0"/>
          <w:cols w:space="720" w:num="1"/>
        </w:sectPr>
      </w:pPr>
    </w:p>
    <w:p>
      <w:pPr>
        <w:rPr>
          <w:b/>
          <w:bCs/>
          <w:sz w:val="28"/>
          <w:szCs w:val="28"/>
        </w:rPr>
      </w:pPr>
      <w:r>
        <w:rPr>
          <w:b/>
          <w:bCs/>
          <w:sz w:val="28"/>
          <w:szCs w:val="28"/>
        </w:rPr>
        <w:t>8. Snapshots:</w:t>
      </w:r>
    </w:p>
    <w:p>
      <w:pPr>
        <w:rPr>
          <w:b/>
          <w:bCs/>
          <w:sz w:val="28"/>
          <w:szCs w:val="28"/>
        </w:rPr>
      </w:pPr>
    </w:p>
    <w:p>
      <w:pPr>
        <w:spacing w:before="90"/>
        <w:rPr>
          <w:b/>
          <w:sz w:val="28"/>
          <w:szCs w:val="28"/>
        </w:rPr>
      </w:pPr>
      <w:r>
        <w:rPr>
          <w:b/>
          <w:sz w:val="28"/>
          <w:szCs w:val="28"/>
        </w:rPr>
        <w:t>8.1 Home Page:</w:t>
      </w:r>
    </w:p>
    <w:p>
      <w:pPr>
        <w:spacing w:before="90"/>
      </w:pPr>
      <w:r>
        <w:drawing>
          <wp:inline distT="0" distB="0" distL="114300" distR="114300">
            <wp:extent cx="6057265" cy="3249295"/>
            <wp:effectExtent l="0" t="0" r="8255" b="1206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7"/>
                    <a:stretch>
                      <a:fillRect/>
                    </a:stretch>
                  </pic:blipFill>
                  <pic:spPr>
                    <a:xfrm>
                      <a:off x="0" y="0"/>
                      <a:ext cx="6057265" cy="3249295"/>
                    </a:xfrm>
                    <a:prstGeom prst="rect">
                      <a:avLst/>
                    </a:prstGeom>
                    <a:noFill/>
                    <a:ln>
                      <a:noFill/>
                    </a:ln>
                  </pic:spPr>
                </pic:pic>
              </a:graphicData>
            </a:graphic>
          </wp:inline>
        </w:drawing>
      </w:r>
    </w:p>
    <w:p>
      <w:pPr>
        <w:spacing w:before="90"/>
      </w:pPr>
    </w:p>
    <w:p>
      <w:pPr>
        <w:numPr>
          <w:ilvl w:val="0"/>
          <w:numId w:val="9"/>
        </w:numPr>
        <w:ind w:left="420" w:leftChars="0" w:hanging="420" w:firstLineChars="0"/>
        <w:rPr>
          <w:b/>
          <w:bCs/>
          <w:sz w:val="24"/>
          <w:szCs w:val="24"/>
          <w:lang w:val="en-IN"/>
        </w:rPr>
      </w:pPr>
      <w:r>
        <w:rPr>
          <w:sz w:val="24"/>
          <w:szCs w:val="24"/>
        </w:rPr>
        <w:t xml:space="preserve">Following snapshot shows the Home page </w:t>
      </w:r>
      <w:r>
        <w:rPr>
          <w:rFonts w:hint="default"/>
          <w:sz w:val="24"/>
          <w:szCs w:val="24"/>
          <w:lang w:val="en-IN"/>
        </w:rPr>
        <w:t>of Inter-city Car Pooling System</w:t>
      </w:r>
      <w:r>
        <w:rPr>
          <w:sz w:val="24"/>
          <w:szCs w:val="24"/>
          <w:lang w:val="en-IN"/>
        </w:rPr>
        <w:t>.</w:t>
      </w:r>
    </w:p>
    <w:p>
      <w:pPr>
        <w:rPr>
          <w:b/>
          <w:bCs/>
          <w:sz w:val="28"/>
          <w:szCs w:val="28"/>
        </w:rPr>
      </w:pPr>
    </w:p>
    <w:p>
      <w:pPr>
        <w:rPr>
          <w:b/>
          <w:bCs/>
          <w:sz w:val="28"/>
          <w:szCs w:val="28"/>
        </w:rPr>
      </w:pPr>
    </w:p>
    <w:p>
      <w:pPr>
        <w:rPr>
          <w:b/>
          <w:bCs/>
          <w:sz w:val="28"/>
          <w:szCs w:val="28"/>
          <w:lang w:val="en-IN"/>
        </w:rPr>
      </w:pPr>
    </w:p>
    <w:p>
      <w:pPr>
        <w:rPr>
          <w:b/>
          <w:bCs/>
          <w:sz w:val="28"/>
          <w:szCs w:val="28"/>
          <w:lang w:val="en-IN"/>
        </w:rPr>
      </w:pPr>
    </w:p>
    <w:p>
      <w:pPr>
        <w:rPr>
          <w:b/>
          <w:bCs/>
          <w:sz w:val="28"/>
          <w:szCs w:val="28"/>
          <w:lang w:val="en-IN"/>
        </w:rPr>
      </w:pPr>
    </w:p>
    <w:p>
      <w:pPr>
        <w:rPr>
          <w:b/>
          <w:bCs/>
          <w:sz w:val="28"/>
          <w:szCs w:val="28"/>
          <w:lang w:val="en-IN"/>
        </w:rPr>
      </w:pPr>
    </w:p>
    <w:p>
      <w:pPr>
        <w:rPr>
          <w:b/>
          <w:bCs/>
          <w:sz w:val="28"/>
          <w:szCs w:val="28"/>
          <w:lang w:val="en-IN"/>
        </w:rPr>
      </w:pPr>
    </w:p>
    <w:p>
      <w:pPr>
        <w:rPr>
          <w:b/>
          <w:bCs/>
          <w:sz w:val="28"/>
          <w:szCs w:val="28"/>
          <w:lang w:val="en-IN"/>
        </w:rPr>
      </w:pPr>
    </w:p>
    <w:p>
      <w:pPr>
        <w:rPr>
          <w:b/>
          <w:bCs/>
          <w:sz w:val="28"/>
          <w:szCs w:val="28"/>
          <w:lang w:val="en-IN"/>
        </w:rPr>
      </w:pPr>
    </w:p>
    <w:p>
      <w:pPr>
        <w:rPr>
          <w:b/>
          <w:bCs/>
          <w:sz w:val="28"/>
          <w:szCs w:val="28"/>
          <w:lang w:val="en-IN"/>
        </w:rPr>
      </w:pPr>
    </w:p>
    <w:p>
      <w:pPr>
        <w:rPr>
          <w:b/>
          <w:bCs/>
          <w:sz w:val="28"/>
          <w:szCs w:val="28"/>
          <w:lang w:val="en-IN"/>
        </w:rPr>
      </w:pPr>
      <w:r>
        <w:rPr>
          <w:b/>
          <w:bCs/>
          <w:sz w:val="28"/>
          <w:szCs w:val="28"/>
          <w:lang w:val="en-IN"/>
        </w:rPr>
        <w:drawing>
          <wp:inline distT="0" distB="0" distL="114300" distR="114300">
            <wp:extent cx="6047105" cy="3193415"/>
            <wp:effectExtent l="0" t="0" r="10795" b="6985"/>
            <wp:docPr id="4" name="Picture 4" descr="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3"/>
                    <pic:cNvPicPr>
                      <a:picLocks noChangeAspect="1"/>
                    </pic:cNvPicPr>
                  </pic:nvPicPr>
                  <pic:blipFill>
                    <a:blip r:embed="rId18"/>
                    <a:stretch>
                      <a:fillRect/>
                    </a:stretch>
                  </pic:blipFill>
                  <pic:spPr>
                    <a:xfrm>
                      <a:off x="0" y="0"/>
                      <a:ext cx="6047105" cy="3193415"/>
                    </a:xfrm>
                    <a:prstGeom prst="rect">
                      <a:avLst/>
                    </a:prstGeom>
                  </pic:spPr>
                </pic:pic>
              </a:graphicData>
            </a:graphic>
          </wp:inline>
        </w:drawing>
      </w:r>
    </w:p>
    <w:p>
      <w:pPr>
        <w:rPr>
          <w:b/>
          <w:bCs/>
          <w:sz w:val="28"/>
          <w:szCs w:val="28"/>
        </w:rPr>
      </w:pPr>
    </w:p>
    <w:p>
      <w:pPr>
        <w:pStyle w:val="7"/>
        <w:spacing w:before="216"/>
        <w:ind w:left="120"/>
      </w:pPr>
      <w:r>
        <w:t>This page contains following controls</w:t>
      </w:r>
    </w:p>
    <w:p>
      <w:pPr>
        <w:pStyle w:val="14"/>
        <w:numPr>
          <w:ilvl w:val="0"/>
          <w:numId w:val="10"/>
        </w:numPr>
        <w:tabs>
          <w:tab w:val="left" w:pos="839"/>
          <w:tab w:val="left" w:pos="840"/>
        </w:tabs>
        <w:spacing w:before="158"/>
        <w:ind w:left="840" w:hanging="720"/>
        <w:rPr>
          <w:sz w:val="24"/>
          <w:szCs w:val="24"/>
        </w:rPr>
      </w:pPr>
      <w:r>
        <w:rPr>
          <w:sz w:val="24"/>
          <w:szCs w:val="24"/>
        </w:rPr>
        <w:t>Home</w:t>
      </w:r>
    </w:p>
    <w:p>
      <w:pPr>
        <w:pStyle w:val="14"/>
        <w:numPr>
          <w:ilvl w:val="0"/>
          <w:numId w:val="10"/>
        </w:numPr>
        <w:tabs>
          <w:tab w:val="left" w:pos="839"/>
          <w:tab w:val="left" w:pos="840"/>
        </w:tabs>
        <w:spacing w:before="169"/>
        <w:ind w:left="840" w:hanging="720"/>
        <w:rPr>
          <w:sz w:val="24"/>
          <w:szCs w:val="24"/>
        </w:rPr>
      </w:pPr>
      <w:r>
        <w:rPr>
          <w:sz w:val="24"/>
          <w:szCs w:val="24"/>
          <w:lang w:val="en-IN"/>
        </w:rPr>
        <w:t>Sign Up</w:t>
      </w:r>
    </w:p>
    <w:p>
      <w:pPr>
        <w:pStyle w:val="14"/>
        <w:numPr>
          <w:ilvl w:val="0"/>
          <w:numId w:val="10"/>
        </w:numPr>
        <w:tabs>
          <w:tab w:val="left" w:pos="839"/>
          <w:tab w:val="left" w:pos="840"/>
        </w:tabs>
        <w:spacing w:before="169"/>
        <w:ind w:left="840" w:hanging="720"/>
        <w:rPr>
          <w:sz w:val="24"/>
          <w:szCs w:val="24"/>
        </w:rPr>
      </w:pPr>
      <w:r>
        <w:rPr>
          <w:sz w:val="24"/>
          <w:szCs w:val="24"/>
        </w:rPr>
        <w:t>Login Button</w:t>
      </w:r>
    </w:p>
    <w:p>
      <w:pPr>
        <w:pStyle w:val="14"/>
        <w:tabs>
          <w:tab w:val="left" w:pos="839"/>
          <w:tab w:val="left" w:pos="840"/>
        </w:tabs>
        <w:spacing w:before="169"/>
        <w:ind w:left="0" w:firstLine="0"/>
        <w:rPr>
          <w:sz w:val="24"/>
          <w:szCs w:val="24"/>
        </w:rPr>
      </w:pPr>
    </w:p>
    <w:p>
      <w:pPr>
        <w:pStyle w:val="14"/>
        <w:tabs>
          <w:tab w:val="left" w:pos="839"/>
          <w:tab w:val="left" w:pos="840"/>
        </w:tabs>
        <w:spacing w:before="169"/>
        <w:ind w:left="0" w:firstLine="0"/>
        <w:rPr>
          <w:sz w:val="24"/>
          <w:szCs w:val="24"/>
          <w:lang w:val="en-IN"/>
        </w:rPr>
      </w:pPr>
      <w:r>
        <w:rPr>
          <w:sz w:val="24"/>
          <w:szCs w:val="24"/>
          <w:lang w:val="en-IN"/>
        </w:rPr>
        <w:t xml:space="preserve">   This  page also contains footer consisting information about the website and contact us details.</w:t>
      </w:r>
    </w:p>
    <w:p>
      <w:pPr>
        <w:pStyle w:val="14"/>
        <w:tabs>
          <w:tab w:val="left" w:pos="839"/>
          <w:tab w:val="left" w:pos="840"/>
        </w:tabs>
        <w:spacing w:before="169"/>
        <w:ind w:left="0" w:firstLine="0"/>
        <w:rPr>
          <w:sz w:val="24"/>
          <w:szCs w:val="24"/>
          <w:lang w:val="en-IN"/>
        </w:rPr>
      </w:pPr>
    </w:p>
    <w:p>
      <w:pPr>
        <w:pStyle w:val="14"/>
        <w:tabs>
          <w:tab w:val="left" w:pos="839"/>
          <w:tab w:val="left" w:pos="840"/>
        </w:tabs>
        <w:spacing w:before="169"/>
        <w:ind w:left="0" w:firstLine="0"/>
        <w:rPr>
          <w:sz w:val="24"/>
          <w:szCs w:val="24"/>
          <w:lang w:val="en-IN"/>
        </w:rPr>
      </w:pPr>
    </w:p>
    <w:p>
      <w:pPr>
        <w:pStyle w:val="14"/>
        <w:tabs>
          <w:tab w:val="left" w:pos="839"/>
          <w:tab w:val="left" w:pos="840"/>
        </w:tabs>
        <w:spacing w:before="169"/>
        <w:ind w:left="0" w:firstLine="0"/>
        <w:rPr>
          <w:sz w:val="24"/>
          <w:szCs w:val="24"/>
          <w:lang w:val="en-IN"/>
        </w:rPr>
      </w:pPr>
      <w:r>
        <w:rPr>
          <w:sz w:val="24"/>
          <w:szCs w:val="24"/>
          <w:lang w:val="en-IN"/>
        </w:rPr>
        <w:tab/>
      </w:r>
    </w:p>
    <w:p>
      <w:pPr>
        <w:pStyle w:val="14"/>
        <w:tabs>
          <w:tab w:val="left" w:pos="839"/>
          <w:tab w:val="left" w:pos="840"/>
        </w:tabs>
        <w:spacing w:before="169"/>
        <w:ind w:left="0" w:firstLine="0"/>
        <w:rPr>
          <w:sz w:val="24"/>
          <w:szCs w:val="24"/>
          <w:lang w:val="en-IN"/>
        </w:rPr>
      </w:pPr>
    </w:p>
    <w:p>
      <w:pPr>
        <w:rPr>
          <w:b/>
          <w:bCs/>
          <w:sz w:val="24"/>
          <w:szCs w:val="24"/>
        </w:rPr>
      </w:pPr>
    </w:p>
    <w:p>
      <w:pPr>
        <w:pStyle w:val="7"/>
        <w:spacing w:before="175" w:line="276" w:lineRule="auto"/>
        <w:ind w:left="120" w:right="115"/>
        <w:jc w:val="both"/>
        <w:sectPr>
          <w:pgSz w:w="11900" w:h="16840"/>
          <w:pgMar w:top="1320" w:right="1020" w:bottom="1220" w:left="1340" w:header="720" w:footer="1034" w:gutter="0"/>
          <w:cols w:space="720" w:num="1"/>
        </w:sectPr>
      </w:pPr>
    </w:p>
    <w:p>
      <w:pPr>
        <w:tabs>
          <w:tab w:val="left" w:pos="1039"/>
        </w:tabs>
        <w:rPr>
          <w:b/>
          <w:sz w:val="24"/>
          <w:lang w:val="en-IN"/>
        </w:rPr>
      </w:pPr>
      <w:r>
        <w:rPr>
          <w:b/>
          <w:bCs/>
          <w:sz w:val="28"/>
        </w:rPr>
        <w:t xml:space="preserve">8.2 </w:t>
      </w:r>
      <w:r>
        <w:rPr>
          <w:b/>
          <w:bCs/>
          <w:sz w:val="28"/>
          <w:lang w:val="en-IN"/>
        </w:rPr>
        <w:t>Login Page</w:t>
      </w:r>
    </w:p>
    <w:p>
      <w:pPr>
        <w:rPr>
          <w:b/>
          <w:bCs/>
          <w:sz w:val="28"/>
          <w:szCs w:val="28"/>
        </w:rPr>
      </w:pPr>
    </w:p>
    <w:p>
      <w:pPr>
        <w:tabs>
          <w:tab w:val="left" w:pos="1039"/>
        </w:tabs>
        <w:rPr>
          <w:sz w:val="28"/>
          <w:lang w:val="en-IN"/>
        </w:rPr>
      </w:pPr>
      <w:r>
        <w:rPr>
          <w:sz w:val="28"/>
          <w:lang w:val="en-IN"/>
        </w:rPr>
        <w:drawing>
          <wp:inline distT="0" distB="0" distL="114300" distR="114300">
            <wp:extent cx="6047105" cy="3193415"/>
            <wp:effectExtent l="0" t="0" r="10795" b="6985"/>
            <wp:docPr id="21" name="Picture 21"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in1"/>
                    <pic:cNvPicPr>
                      <a:picLocks noChangeAspect="1"/>
                    </pic:cNvPicPr>
                  </pic:nvPicPr>
                  <pic:blipFill>
                    <a:blip r:embed="rId19"/>
                    <a:stretch>
                      <a:fillRect/>
                    </a:stretch>
                  </pic:blipFill>
                  <pic:spPr>
                    <a:xfrm>
                      <a:off x="0" y="0"/>
                      <a:ext cx="6047105" cy="3193415"/>
                    </a:xfrm>
                    <a:prstGeom prst="rect">
                      <a:avLst/>
                    </a:prstGeom>
                  </pic:spPr>
                </pic:pic>
              </a:graphicData>
            </a:graphic>
          </wp:inline>
        </w:drawing>
      </w:r>
    </w:p>
    <w:p>
      <w:pPr>
        <w:tabs>
          <w:tab w:val="left" w:pos="1039"/>
        </w:tabs>
        <w:rPr>
          <w:sz w:val="28"/>
          <w:lang w:val="en-IN"/>
        </w:rPr>
      </w:pPr>
    </w:p>
    <w:p>
      <w:pPr>
        <w:tabs>
          <w:tab w:val="left" w:pos="1039"/>
        </w:tabs>
        <w:rPr>
          <w:sz w:val="28"/>
          <w:lang w:val="en-IN"/>
        </w:rPr>
      </w:pPr>
    </w:p>
    <w:p>
      <w:pPr>
        <w:tabs>
          <w:tab w:val="left" w:pos="1039"/>
        </w:tabs>
        <w:rPr>
          <w:sz w:val="28"/>
          <w:lang w:val="en-IN"/>
        </w:rPr>
      </w:pPr>
    </w:p>
    <w:p>
      <w:pPr>
        <w:tabs>
          <w:tab w:val="left" w:pos="1039"/>
        </w:tabs>
        <w:rPr>
          <w:sz w:val="28"/>
        </w:rPr>
      </w:pPr>
    </w:p>
    <w:p>
      <w:pPr>
        <w:tabs>
          <w:tab w:val="left" w:pos="1039"/>
        </w:tabs>
        <w:rPr>
          <w:sz w:val="28"/>
        </w:rPr>
      </w:pPr>
    </w:p>
    <w:p>
      <w:pPr>
        <w:tabs>
          <w:tab w:val="left" w:pos="1039"/>
        </w:tabs>
        <w:rPr>
          <w:sz w:val="28"/>
        </w:rPr>
      </w:pPr>
    </w:p>
    <w:p>
      <w:pPr>
        <w:tabs>
          <w:tab w:val="left" w:pos="1039"/>
        </w:tabs>
        <w:rPr>
          <w:sz w:val="28"/>
        </w:rPr>
      </w:pPr>
    </w:p>
    <w:p>
      <w:pPr>
        <w:tabs>
          <w:tab w:val="left" w:pos="1039"/>
        </w:tabs>
        <w:rPr>
          <w:sz w:val="28"/>
        </w:rPr>
      </w:pPr>
    </w:p>
    <w:p>
      <w:pPr>
        <w:tabs>
          <w:tab w:val="left" w:pos="1039"/>
        </w:tabs>
        <w:rPr>
          <w:sz w:val="28"/>
        </w:rPr>
      </w:pPr>
    </w:p>
    <w:p>
      <w:pPr>
        <w:tabs>
          <w:tab w:val="left" w:pos="1039"/>
        </w:tabs>
        <w:rPr>
          <w:sz w:val="28"/>
        </w:rPr>
      </w:pPr>
    </w:p>
    <w:p>
      <w:pPr>
        <w:tabs>
          <w:tab w:val="left" w:pos="1039"/>
        </w:tabs>
        <w:rPr>
          <w:sz w:val="28"/>
        </w:rPr>
      </w:pPr>
    </w:p>
    <w:p>
      <w:pPr>
        <w:rPr>
          <w:sz w:val="28"/>
        </w:rPr>
      </w:pPr>
      <w:r>
        <w:rPr>
          <w:sz w:val="28"/>
        </w:rPr>
        <w:tab/>
      </w:r>
    </w:p>
    <w:p>
      <w:pPr>
        <w:tabs>
          <w:tab w:val="left" w:pos="1039"/>
        </w:tabs>
        <w:rPr>
          <w:b/>
          <w:bCs/>
          <w:sz w:val="28"/>
        </w:rPr>
      </w:pPr>
      <w:r>
        <w:rPr>
          <w:b/>
          <w:bCs/>
          <w:sz w:val="28"/>
        </w:rPr>
        <w:t>8.</w:t>
      </w:r>
      <w:r>
        <w:rPr>
          <w:b/>
          <w:bCs/>
          <w:sz w:val="28"/>
          <w:lang w:val="en-IN"/>
        </w:rPr>
        <w:t>4</w:t>
      </w:r>
      <w:r>
        <w:rPr>
          <w:b/>
          <w:bCs/>
          <w:sz w:val="28"/>
        </w:rPr>
        <w:t xml:space="preserve"> Admin Home Page</w:t>
      </w:r>
    </w:p>
    <w:p>
      <w:pPr>
        <w:tabs>
          <w:tab w:val="left" w:pos="1039"/>
        </w:tabs>
        <w:rPr>
          <w:b/>
          <w:bCs/>
          <w:sz w:val="28"/>
        </w:rPr>
      </w:pPr>
    </w:p>
    <w:p>
      <w:pPr>
        <w:tabs>
          <w:tab w:val="left" w:pos="1039"/>
        </w:tabs>
        <w:rPr>
          <w:b/>
          <w:bCs/>
          <w:sz w:val="24"/>
          <w:szCs w:val="24"/>
        </w:rPr>
      </w:pPr>
      <w:r>
        <w:rPr>
          <w:b/>
          <w:bCs/>
          <w:sz w:val="28"/>
        </w:rPr>
        <w:t xml:space="preserve">     </w:t>
      </w:r>
      <w:r>
        <w:rPr>
          <w:b/>
          <w:bCs/>
          <w:sz w:val="24"/>
          <w:szCs w:val="24"/>
        </w:rPr>
        <w:t>8.</w:t>
      </w:r>
      <w:r>
        <w:rPr>
          <w:b/>
          <w:bCs/>
          <w:sz w:val="24"/>
          <w:szCs w:val="24"/>
          <w:lang w:val="en-IN"/>
        </w:rPr>
        <w:t>4</w:t>
      </w:r>
      <w:r>
        <w:rPr>
          <w:b/>
          <w:bCs/>
          <w:sz w:val="24"/>
          <w:szCs w:val="24"/>
        </w:rPr>
        <w:t xml:space="preserve">.1 </w:t>
      </w:r>
      <w:r>
        <w:rPr>
          <w:b/>
          <w:bCs/>
          <w:sz w:val="24"/>
          <w:szCs w:val="24"/>
          <w:lang w:val="en-IN"/>
        </w:rPr>
        <w:t xml:space="preserve">Add Employee </w:t>
      </w:r>
      <w:r>
        <w:rPr>
          <w:b/>
          <w:bCs/>
          <w:sz w:val="24"/>
          <w:szCs w:val="24"/>
        </w:rPr>
        <w:t>Page</w:t>
      </w:r>
    </w:p>
    <w:p>
      <w:pPr>
        <w:tabs>
          <w:tab w:val="left" w:pos="1039"/>
        </w:tabs>
        <w:rPr>
          <w:b/>
          <w:sz w:val="24"/>
          <w:szCs w:val="24"/>
        </w:rPr>
      </w:pPr>
    </w:p>
    <w:p>
      <w:pPr>
        <w:rPr>
          <w:sz w:val="10"/>
        </w:rPr>
      </w:pPr>
      <w:r>
        <w:rPr>
          <w:sz w:val="10"/>
        </w:rPr>
        <w:drawing>
          <wp:inline distT="0" distB="0" distL="114300" distR="114300">
            <wp:extent cx="6047105" cy="3175000"/>
            <wp:effectExtent l="0" t="0" r="10795" b="6350"/>
            <wp:docPr id="26" name="Picture 26" descr="add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dd employee"/>
                    <pic:cNvPicPr>
                      <a:picLocks noChangeAspect="1"/>
                    </pic:cNvPicPr>
                  </pic:nvPicPr>
                  <pic:blipFill>
                    <a:blip r:embed="rId20"/>
                    <a:stretch>
                      <a:fillRect/>
                    </a:stretch>
                  </pic:blipFill>
                  <pic:spPr>
                    <a:xfrm>
                      <a:off x="0" y="0"/>
                      <a:ext cx="6047105" cy="3175000"/>
                    </a:xfrm>
                    <a:prstGeom prst="rect">
                      <a:avLst/>
                    </a:prstGeom>
                  </pic:spPr>
                </pic:pic>
              </a:graphicData>
            </a:graphic>
          </wp:inline>
        </w:drawing>
      </w:r>
    </w:p>
    <w:p>
      <w:pPr>
        <w:rPr>
          <w:sz w:val="10"/>
        </w:rPr>
      </w:pPr>
    </w:p>
    <w:p>
      <w:pPr>
        <w:rPr>
          <w:sz w:val="10"/>
        </w:rPr>
      </w:pPr>
    </w:p>
    <w:p>
      <w:pPr>
        <w:rPr>
          <w:sz w:val="10"/>
        </w:rPr>
      </w:pPr>
    </w:p>
    <w:p>
      <w:pPr>
        <w:rPr>
          <w:sz w:val="10"/>
        </w:rPr>
      </w:pPr>
    </w:p>
    <w:p>
      <w:pPr>
        <w:rPr>
          <w:sz w:val="10"/>
        </w:rPr>
      </w:pPr>
    </w:p>
    <w:p>
      <w:pPr>
        <w:rPr>
          <w:sz w:val="10"/>
        </w:rPr>
      </w:pPr>
    </w:p>
    <w:p>
      <w:pPr>
        <w:rPr>
          <w:sz w:val="10"/>
        </w:rPr>
      </w:pPr>
    </w:p>
    <w:p>
      <w:pPr>
        <w:rPr>
          <w:sz w:val="10"/>
        </w:rPr>
      </w:pPr>
    </w:p>
    <w:p>
      <w:pPr>
        <w:rPr>
          <w:sz w:val="10"/>
        </w:rPr>
      </w:pPr>
    </w:p>
    <w:p>
      <w:pPr>
        <w:rPr>
          <w:sz w:val="10"/>
        </w:rPr>
      </w:pPr>
    </w:p>
    <w:p>
      <w:pPr>
        <w:rPr>
          <w:sz w:val="10"/>
        </w:rPr>
      </w:pPr>
    </w:p>
    <w:p>
      <w:pPr>
        <w:rPr>
          <w:sz w:val="10"/>
        </w:rPr>
      </w:pPr>
    </w:p>
    <w:p>
      <w:pPr>
        <w:rPr>
          <w:sz w:val="10"/>
        </w:rPr>
      </w:pPr>
    </w:p>
    <w:p>
      <w:pPr>
        <w:rPr>
          <w:sz w:val="10"/>
        </w:rPr>
      </w:pPr>
    </w:p>
    <w:p>
      <w:pPr>
        <w:rPr>
          <w:sz w:val="10"/>
        </w:rPr>
      </w:pPr>
    </w:p>
    <w:p>
      <w:pPr>
        <w:rPr>
          <w:sz w:val="10"/>
        </w:rPr>
      </w:pPr>
    </w:p>
    <w:p>
      <w:pPr>
        <w:rPr>
          <w:sz w:val="10"/>
        </w:rPr>
      </w:pPr>
    </w:p>
    <w:p>
      <w:pPr>
        <w:rPr>
          <w:sz w:val="10"/>
        </w:rPr>
      </w:pPr>
    </w:p>
    <w:p>
      <w:pPr>
        <w:rPr>
          <w:sz w:val="10"/>
        </w:rPr>
      </w:pPr>
    </w:p>
    <w:p>
      <w:pPr>
        <w:rPr>
          <w:sz w:val="10"/>
        </w:rPr>
      </w:pPr>
    </w:p>
    <w:p>
      <w:pPr>
        <w:rPr>
          <w:sz w:val="10"/>
        </w:rPr>
      </w:pPr>
    </w:p>
    <w:p>
      <w:pPr>
        <w:rPr>
          <w:sz w:val="10"/>
        </w:rPr>
      </w:pPr>
      <w:r>
        <w:rPr>
          <w:sz w:val="10"/>
        </w:rPr>
        <w:drawing>
          <wp:inline distT="0" distB="0" distL="114300" distR="114300">
            <wp:extent cx="6047105" cy="3188970"/>
            <wp:effectExtent l="0" t="0" r="10795" b="11430"/>
            <wp:docPr id="27" name="Picture 27" descr="add employ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dd employee 2"/>
                    <pic:cNvPicPr>
                      <a:picLocks noChangeAspect="1"/>
                    </pic:cNvPicPr>
                  </pic:nvPicPr>
                  <pic:blipFill>
                    <a:blip r:embed="rId21"/>
                    <a:stretch>
                      <a:fillRect/>
                    </a:stretch>
                  </pic:blipFill>
                  <pic:spPr>
                    <a:xfrm>
                      <a:off x="0" y="0"/>
                      <a:ext cx="6047105" cy="3188970"/>
                    </a:xfrm>
                    <a:prstGeom prst="rect">
                      <a:avLst/>
                    </a:prstGeom>
                  </pic:spPr>
                </pic:pic>
              </a:graphicData>
            </a:graphic>
          </wp:inline>
        </w:drawing>
      </w:r>
    </w:p>
    <w:p>
      <w:pPr>
        <w:rPr>
          <w:sz w:val="28"/>
        </w:rPr>
      </w:pPr>
    </w:p>
    <w:p>
      <w:pPr>
        <w:rPr>
          <w:sz w:val="10"/>
        </w:rPr>
      </w:pPr>
    </w:p>
    <w:p>
      <w:pPr>
        <w:tabs>
          <w:tab w:val="left" w:pos="1039"/>
        </w:tabs>
        <w:rPr>
          <w:b/>
          <w:bCs/>
          <w:sz w:val="24"/>
          <w:szCs w:val="24"/>
          <w:lang w:val="en-IN"/>
        </w:rPr>
      </w:pPr>
      <w:r>
        <w:rPr>
          <w:b/>
          <w:bCs/>
          <w:sz w:val="28"/>
        </w:rPr>
        <w:t xml:space="preserve">  </w:t>
      </w:r>
      <w:r>
        <w:rPr>
          <w:b/>
          <w:bCs/>
          <w:sz w:val="24"/>
          <w:szCs w:val="24"/>
        </w:rPr>
        <w:t>8.</w:t>
      </w:r>
      <w:r>
        <w:rPr>
          <w:b/>
          <w:bCs/>
          <w:sz w:val="24"/>
          <w:szCs w:val="24"/>
          <w:lang w:val="en-IN"/>
        </w:rPr>
        <w:t>4</w:t>
      </w:r>
      <w:r>
        <w:rPr>
          <w:b/>
          <w:bCs/>
          <w:sz w:val="24"/>
          <w:szCs w:val="24"/>
        </w:rPr>
        <w:t xml:space="preserve">.2 </w:t>
      </w:r>
      <w:r>
        <w:rPr>
          <w:b/>
          <w:bCs/>
          <w:sz w:val="24"/>
          <w:szCs w:val="24"/>
          <w:lang w:val="en-IN"/>
        </w:rPr>
        <w:t>Approval Planned Tours</w:t>
      </w:r>
    </w:p>
    <w:p>
      <w:pPr>
        <w:tabs>
          <w:tab w:val="left" w:pos="1039"/>
        </w:tabs>
        <w:rPr>
          <w:b/>
          <w:sz w:val="24"/>
        </w:rPr>
      </w:pPr>
    </w:p>
    <w:p>
      <w:pPr>
        <w:rPr>
          <w:sz w:val="28"/>
        </w:rPr>
      </w:pPr>
      <w:r>
        <w:rPr>
          <w:sz w:val="28"/>
        </w:rPr>
        <w:tab/>
      </w:r>
    </w:p>
    <w:p>
      <w:pPr>
        <w:widowControl/>
        <w:autoSpaceDE/>
        <w:autoSpaceDN/>
        <w:spacing w:after="160" w:line="259" w:lineRule="auto"/>
        <w:rPr>
          <w:lang w:bidi="ar-SA"/>
        </w:rPr>
      </w:pPr>
      <w:r>
        <w:rPr>
          <w:sz w:val="10"/>
          <w:lang w:val="en-IN"/>
        </w:rPr>
        <w:drawing>
          <wp:inline distT="0" distB="0" distL="114300" distR="114300">
            <wp:extent cx="6047105" cy="2225040"/>
            <wp:effectExtent l="0" t="0" r="10795" b="3810"/>
            <wp:docPr id="30" name="Picture 30" descr="approve plan 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pprove plan tour"/>
                    <pic:cNvPicPr>
                      <a:picLocks noChangeAspect="1"/>
                    </pic:cNvPicPr>
                  </pic:nvPicPr>
                  <pic:blipFill>
                    <a:blip r:embed="rId22"/>
                    <a:stretch>
                      <a:fillRect/>
                    </a:stretch>
                  </pic:blipFill>
                  <pic:spPr>
                    <a:xfrm>
                      <a:off x="0" y="0"/>
                      <a:ext cx="6047105" cy="2225040"/>
                    </a:xfrm>
                    <a:prstGeom prst="rect">
                      <a:avLst/>
                    </a:prstGeom>
                  </pic:spPr>
                </pic:pic>
              </a:graphicData>
            </a:graphic>
          </wp:inline>
        </w:drawing>
      </w:r>
    </w:p>
    <w:p>
      <w:pPr>
        <w:rPr>
          <w:lang w:bidi="ar-SA"/>
        </w:rPr>
      </w:pPr>
    </w:p>
    <w:p/>
    <w:p/>
    <w:p/>
    <w:p>
      <w:pPr>
        <w:tabs>
          <w:tab w:val="left" w:pos="1039"/>
        </w:tabs>
        <w:rPr>
          <w:sz w:val="28"/>
        </w:rPr>
      </w:pPr>
    </w:p>
    <w:p>
      <w:pPr>
        <w:rPr>
          <w:sz w:val="28"/>
        </w:rPr>
      </w:pPr>
      <w:r>
        <w:rPr>
          <w:sz w:val="28"/>
        </w:rPr>
        <w:tab/>
      </w: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tabs>
          <w:tab w:val="left" w:pos="1039"/>
        </w:tabs>
        <w:rPr>
          <w:b/>
          <w:bCs/>
          <w:sz w:val="28"/>
        </w:rPr>
      </w:pPr>
      <w:r>
        <w:rPr>
          <w:b/>
          <w:bCs/>
          <w:sz w:val="28"/>
        </w:rPr>
        <w:t>8.</w:t>
      </w:r>
      <w:r>
        <w:rPr>
          <w:b/>
          <w:bCs/>
          <w:sz w:val="28"/>
          <w:lang w:val="en-IN"/>
        </w:rPr>
        <w:t>5</w:t>
      </w:r>
      <w:r>
        <w:rPr>
          <w:b/>
          <w:bCs/>
          <w:sz w:val="28"/>
        </w:rPr>
        <w:t xml:space="preserve"> </w:t>
      </w:r>
      <w:r>
        <w:rPr>
          <w:b/>
          <w:bCs/>
          <w:sz w:val="28"/>
          <w:lang w:val="en-IN"/>
        </w:rPr>
        <w:t xml:space="preserve">Employee </w:t>
      </w:r>
      <w:r>
        <w:rPr>
          <w:b/>
          <w:bCs/>
          <w:sz w:val="28"/>
        </w:rPr>
        <w:t>Home Page</w:t>
      </w:r>
    </w:p>
    <w:p>
      <w:pPr>
        <w:widowControl/>
        <w:autoSpaceDE/>
        <w:autoSpaceDN/>
        <w:spacing w:after="160" w:line="259" w:lineRule="auto"/>
        <w:rPr>
          <w:sz w:val="10"/>
        </w:rPr>
      </w:pPr>
    </w:p>
    <w:p>
      <w:pPr>
        <w:tabs>
          <w:tab w:val="left" w:pos="1039"/>
        </w:tabs>
        <w:rPr>
          <w:b/>
          <w:bCs/>
          <w:sz w:val="24"/>
          <w:szCs w:val="24"/>
          <w:lang w:val="en-IN"/>
        </w:rPr>
      </w:pPr>
      <w:r>
        <w:rPr>
          <w:b/>
          <w:bCs/>
          <w:sz w:val="24"/>
          <w:szCs w:val="24"/>
        </w:rPr>
        <w:t xml:space="preserve">      8.</w:t>
      </w:r>
      <w:r>
        <w:rPr>
          <w:b/>
          <w:bCs/>
          <w:sz w:val="24"/>
          <w:szCs w:val="24"/>
          <w:lang w:val="en-IN"/>
        </w:rPr>
        <w:t>5</w:t>
      </w:r>
      <w:r>
        <w:rPr>
          <w:b/>
          <w:bCs/>
          <w:sz w:val="24"/>
          <w:szCs w:val="24"/>
        </w:rPr>
        <w:t>.1</w:t>
      </w:r>
      <w:r>
        <w:rPr>
          <w:b/>
          <w:bCs/>
          <w:sz w:val="24"/>
          <w:szCs w:val="24"/>
          <w:lang w:val="en-IN"/>
        </w:rPr>
        <w:t xml:space="preserve"> Home</w:t>
      </w:r>
    </w:p>
    <w:p>
      <w:pPr>
        <w:widowControl/>
        <w:autoSpaceDE/>
        <w:autoSpaceDN/>
        <w:spacing w:after="160" w:line="259" w:lineRule="auto"/>
        <w:rPr>
          <w:sz w:val="10"/>
        </w:rPr>
      </w:pPr>
    </w:p>
    <w:p>
      <w:pPr>
        <w:widowControl/>
        <w:autoSpaceDE/>
        <w:autoSpaceDN/>
        <w:spacing w:after="160" w:line="259" w:lineRule="auto"/>
        <w:rPr>
          <w:sz w:val="10"/>
          <w:lang w:val="en-IN"/>
        </w:rPr>
      </w:pPr>
      <w:r>
        <w:rPr>
          <w:sz w:val="10"/>
          <w:lang w:val="en-IN"/>
        </w:rPr>
        <w:drawing>
          <wp:inline distT="0" distB="0" distL="114300" distR="114300">
            <wp:extent cx="6047105" cy="3141980"/>
            <wp:effectExtent l="0" t="0" r="10795" b="1270"/>
            <wp:docPr id="31" name="Picture 31" descr="emp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mphome"/>
                    <pic:cNvPicPr>
                      <a:picLocks noChangeAspect="1"/>
                    </pic:cNvPicPr>
                  </pic:nvPicPr>
                  <pic:blipFill>
                    <a:blip r:embed="rId23"/>
                    <a:stretch>
                      <a:fillRect/>
                    </a:stretch>
                  </pic:blipFill>
                  <pic:spPr>
                    <a:xfrm>
                      <a:off x="0" y="0"/>
                      <a:ext cx="6047105" cy="3141980"/>
                    </a:xfrm>
                    <a:prstGeom prst="rect">
                      <a:avLst/>
                    </a:prstGeom>
                  </pic:spPr>
                </pic:pic>
              </a:graphicData>
            </a:graphic>
          </wp:inline>
        </w:drawing>
      </w:r>
    </w:p>
    <w:p>
      <w:pPr>
        <w:widowControl/>
        <w:autoSpaceDE/>
        <w:autoSpaceDN/>
        <w:spacing w:after="160" w:line="259" w:lineRule="auto"/>
        <w:rPr>
          <w:sz w:val="10"/>
          <w:lang w:val="en-IN"/>
        </w:rPr>
      </w:pPr>
    </w:p>
    <w:p>
      <w:pPr>
        <w:widowControl/>
        <w:autoSpaceDE/>
        <w:autoSpaceDN/>
        <w:spacing w:after="160" w:line="259" w:lineRule="auto"/>
        <w:rPr>
          <w:b/>
          <w:bCs/>
          <w:sz w:val="24"/>
          <w:szCs w:val="24"/>
          <w:lang w:val="en-IN"/>
        </w:rPr>
      </w:pPr>
      <w:r>
        <w:rPr>
          <w:b/>
          <w:bCs/>
          <w:sz w:val="24"/>
          <w:szCs w:val="24"/>
        </w:rPr>
        <w:t xml:space="preserve"> 8.</w:t>
      </w:r>
      <w:r>
        <w:rPr>
          <w:b/>
          <w:bCs/>
          <w:sz w:val="24"/>
          <w:szCs w:val="24"/>
          <w:lang w:val="en-IN"/>
        </w:rPr>
        <w:t>5</w:t>
      </w:r>
      <w:r>
        <w:rPr>
          <w:b/>
          <w:bCs/>
          <w:sz w:val="24"/>
          <w:szCs w:val="24"/>
        </w:rPr>
        <w:t>.</w:t>
      </w:r>
      <w:r>
        <w:rPr>
          <w:b/>
          <w:bCs/>
          <w:sz w:val="24"/>
          <w:szCs w:val="24"/>
          <w:lang w:val="en-IN"/>
        </w:rPr>
        <w:t>2 Add Package</w:t>
      </w:r>
    </w:p>
    <w:p>
      <w:pPr>
        <w:widowControl/>
        <w:autoSpaceDE/>
        <w:autoSpaceDN/>
        <w:spacing w:after="160" w:line="259" w:lineRule="auto"/>
        <w:rPr>
          <w:b/>
          <w:bCs/>
          <w:sz w:val="24"/>
          <w:szCs w:val="24"/>
          <w:lang w:val="en-IN"/>
        </w:rPr>
      </w:pPr>
      <w:r>
        <w:rPr>
          <w:b/>
          <w:bCs/>
          <w:sz w:val="24"/>
          <w:szCs w:val="24"/>
          <w:lang w:val="en-IN"/>
        </w:rPr>
        <w:drawing>
          <wp:inline distT="0" distB="0" distL="114300" distR="114300">
            <wp:extent cx="6047105" cy="2948305"/>
            <wp:effectExtent l="0" t="0" r="10795" b="4445"/>
            <wp:docPr id="32" name="Picture 32" descr="addpackag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ddpackagemp"/>
                    <pic:cNvPicPr>
                      <a:picLocks noChangeAspect="1"/>
                    </pic:cNvPicPr>
                  </pic:nvPicPr>
                  <pic:blipFill>
                    <a:blip r:embed="rId24"/>
                    <a:stretch>
                      <a:fillRect/>
                    </a:stretch>
                  </pic:blipFill>
                  <pic:spPr>
                    <a:xfrm>
                      <a:off x="0" y="0"/>
                      <a:ext cx="6047105" cy="2948305"/>
                    </a:xfrm>
                    <a:prstGeom prst="rect">
                      <a:avLst/>
                    </a:prstGeom>
                  </pic:spPr>
                </pic:pic>
              </a:graphicData>
            </a:graphic>
          </wp:inline>
        </w:drawing>
      </w: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lang w:val="en-IN"/>
        </w:rPr>
      </w:pPr>
      <w:r>
        <w:rPr>
          <w:b/>
          <w:bCs/>
          <w:sz w:val="24"/>
          <w:szCs w:val="24"/>
        </w:rPr>
        <w:t>8.</w:t>
      </w:r>
      <w:r>
        <w:rPr>
          <w:b/>
          <w:bCs/>
          <w:sz w:val="24"/>
          <w:szCs w:val="24"/>
          <w:lang w:val="en-IN"/>
        </w:rPr>
        <w:t>5</w:t>
      </w:r>
      <w:r>
        <w:rPr>
          <w:b/>
          <w:bCs/>
          <w:sz w:val="24"/>
          <w:szCs w:val="24"/>
        </w:rPr>
        <w:t>.</w:t>
      </w:r>
      <w:r>
        <w:rPr>
          <w:b/>
          <w:bCs/>
          <w:sz w:val="24"/>
          <w:szCs w:val="24"/>
          <w:lang w:val="en-IN"/>
        </w:rPr>
        <w:t>3 Plan Tour</w:t>
      </w:r>
    </w:p>
    <w:p>
      <w:pPr>
        <w:widowControl/>
        <w:autoSpaceDE/>
        <w:autoSpaceDN/>
        <w:spacing w:after="160" w:line="259" w:lineRule="auto"/>
        <w:rPr>
          <w:sz w:val="10"/>
          <w:lang w:val="en-IN"/>
        </w:rPr>
      </w:pPr>
      <w:r>
        <w:rPr>
          <w:sz w:val="10"/>
          <w:lang w:val="en-IN"/>
        </w:rPr>
        <w:drawing>
          <wp:inline distT="0" distB="0" distL="114300" distR="114300">
            <wp:extent cx="6047105" cy="2773045"/>
            <wp:effectExtent l="0" t="0" r="10795" b="8255"/>
            <wp:docPr id="33" name="Picture 33" descr="plantour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lantouremp"/>
                    <pic:cNvPicPr>
                      <a:picLocks noChangeAspect="1"/>
                    </pic:cNvPicPr>
                  </pic:nvPicPr>
                  <pic:blipFill>
                    <a:blip r:embed="rId25"/>
                    <a:stretch>
                      <a:fillRect/>
                    </a:stretch>
                  </pic:blipFill>
                  <pic:spPr>
                    <a:xfrm>
                      <a:off x="0" y="0"/>
                      <a:ext cx="6047105" cy="2773045"/>
                    </a:xfrm>
                    <a:prstGeom prst="rect">
                      <a:avLst/>
                    </a:prstGeom>
                  </pic:spPr>
                </pic:pic>
              </a:graphicData>
            </a:graphic>
          </wp:inline>
        </w:drawing>
      </w:r>
    </w:p>
    <w:p>
      <w:pPr>
        <w:widowControl/>
        <w:autoSpaceDE/>
        <w:autoSpaceDN/>
        <w:spacing w:after="160" w:line="259" w:lineRule="auto"/>
        <w:rPr>
          <w:sz w:val="10"/>
          <w:lang w:val="en-IN"/>
        </w:rPr>
      </w:pPr>
    </w:p>
    <w:p>
      <w:pPr>
        <w:widowControl/>
        <w:autoSpaceDE/>
        <w:autoSpaceDN/>
        <w:spacing w:after="160" w:line="259" w:lineRule="auto"/>
        <w:rPr>
          <w:b/>
          <w:bCs/>
          <w:sz w:val="24"/>
          <w:szCs w:val="24"/>
          <w:lang w:val="en-IN"/>
        </w:rPr>
      </w:pPr>
      <w:r>
        <w:rPr>
          <w:b/>
          <w:bCs/>
          <w:sz w:val="24"/>
          <w:szCs w:val="24"/>
        </w:rPr>
        <w:t>8.</w:t>
      </w:r>
      <w:r>
        <w:rPr>
          <w:b/>
          <w:bCs/>
          <w:sz w:val="24"/>
          <w:szCs w:val="24"/>
          <w:lang w:val="en-IN"/>
        </w:rPr>
        <w:t>5</w:t>
      </w:r>
      <w:r>
        <w:rPr>
          <w:b/>
          <w:bCs/>
          <w:sz w:val="24"/>
          <w:szCs w:val="24"/>
        </w:rPr>
        <w:t>.</w:t>
      </w:r>
      <w:r>
        <w:rPr>
          <w:b/>
          <w:bCs/>
          <w:sz w:val="24"/>
          <w:szCs w:val="24"/>
          <w:lang w:val="en-IN"/>
        </w:rPr>
        <w:t>4 Hide and Show Images</w:t>
      </w:r>
    </w:p>
    <w:p>
      <w:pPr>
        <w:widowControl/>
        <w:autoSpaceDE/>
        <w:autoSpaceDN/>
        <w:spacing w:after="160" w:line="259" w:lineRule="auto"/>
        <w:rPr>
          <w:b/>
          <w:bCs/>
          <w:sz w:val="24"/>
          <w:szCs w:val="24"/>
          <w:lang w:val="en-IN"/>
        </w:rPr>
      </w:pPr>
    </w:p>
    <w:p>
      <w:pPr>
        <w:widowControl/>
        <w:autoSpaceDE/>
        <w:autoSpaceDN/>
        <w:spacing w:after="160" w:line="259" w:lineRule="auto"/>
        <w:rPr>
          <w:b/>
          <w:bCs/>
          <w:sz w:val="24"/>
          <w:szCs w:val="24"/>
          <w:lang w:val="en-IN"/>
        </w:rPr>
      </w:pPr>
      <w:r>
        <w:rPr>
          <w:b/>
          <w:bCs/>
          <w:sz w:val="24"/>
          <w:szCs w:val="24"/>
          <w:lang w:val="en-IN"/>
        </w:rPr>
        <w:drawing>
          <wp:inline distT="0" distB="0" distL="114300" distR="114300">
            <wp:extent cx="6047105" cy="3155950"/>
            <wp:effectExtent l="0" t="0" r="10795" b="6350"/>
            <wp:docPr id="34" name="Picture 34" descr="HideShow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ideShowImage"/>
                    <pic:cNvPicPr>
                      <a:picLocks noChangeAspect="1"/>
                    </pic:cNvPicPr>
                  </pic:nvPicPr>
                  <pic:blipFill>
                    <a:blip r:embed="rId26"/>
                    <a:stretch>
                      <a:fillRect/>
                    </a:stretch>
                  </pic:blipFill>
                  <pic:spPr>
                    <a:xfrm>
                      <a:off x="0" y="0"/>
                      <a:ext cx="6047105" cy="3155950"/>
                    </a:xfrm>
                    <a:prstGeom prst="rect">
                      <a:avLst/>
                    </a:prstGeom>
                  </pic:spPr>
                </pic:pic>
              </a:graphicData>
            </a:graphic>
          </wp:inline>
        </w:drawing>
      </w:r>
    </w:p>
    <w:p>
      <w:pPr>
        <w:widowControl/>
        <w:autoSpaceDE/>
        <w:autoSpaceDN/>
        <w:spacing w:after="160" w:line="259" w:lineRule="auto"/>
        <w:rPr>
          <w:sz w:val="10"/>
          <w:lang w:val="en-IN"/>
        </w:rPr>
      </w:pPr>
    </w:p>
    <w:p>
      <w:pPr>
        <w:widowControl/>
        <w:autoSpaceDE/>
        <w:autoSpaceDN/>
        <w:spacing w:after="160" w:line="259" w:lineRule="auto"/>
        <w:rPr>
          <w:sz w:val="10"/>
          <w:lang w:val="en-IN"/>
        </w:rPr>
      </w:pPr>
    </w:p>
    <w:p>
      <w:pPr>
        <w:widowControl/>
        <w:autoSpaceDE/>
        <w:autoSpaceDN/>
        <w:spacing w:after="160" w:line="259" w:lineRule="auto"/>
        <w:rPr>
          <w:sz w:val="10"/>
          <w:lang w:val="en-IN"/>
        </w:rPr>
      </w:pPr>
    </w:p>
    <w:p>
      <w:pPr>
        <w:tabs>
          <w:tab w:val="left" w:pos="1039"/>
        </w:tabs>
        <w:rPr>
          <w:b/>
          <w:bCs/>
          <w:sz w:val="28"/>
        </w:rPr>
      </w:pPr>
      <w:r>
        <w:rPr>
          <w:b/>
          <w:bCs/>
          <w:sz w:val="28"/>
        </w:rPr>
        <w:t>8.</w:t>
      </w:r>
      <w:r>
        <w:rPr>
          <w:b/>
          <w:bCs/>
          <w:sz w:val="28"/>
          <w:lang w:val="en-IN"/>
        </w:rPr>
        <w:t xml:space="preserve">6 Tourist </w:t>
      </w:r>
      <w:r>
        <w:rPr>
          <w:b/>
          <w:bCs/>
          <w:sz w:val="28"/>
        </w:rPr>
        <w:t>Home Page</w:t>
      </w:r>
    </w:p>
    <w:p>
      <w:pPr>
        <w:widowControl/>
        <w:autoSpaceDE/>
        <w:autoSpaceDN/>
        <w:spacing w:after="160" w:line="259" w:lineRule="auto"/>
        <w:rPr>
          <w:sz w:val="10"/>
        </w:rPr>
      </w:pPr>
    </w:p>
    <w:p>
      <w:pPr>
        <w:tabs>
          <w:tab w:val="left" w:pos="1039"/>
        </w:tabs>
        <w:rPr>
          <w:b/>
          <w:bCs/>
          <w:sz w:val="24"/>
          <w:szCs w:val="24"/>
          <w:lang w:val="en-IN"/>
        </w:rPr>
      </w:pPr>
      <w:r>
        <w:rPr>
          <w:b/>
          <w:bCs/>
          <w:sz w:val="24"/>
          <w:szCs w:val="24"/>
        </w:rPr>
        <w:t xml:space="preserve">      8.</w:t>
      </w:r>
      <w:r>
        <w:rPr>
          <w:b/>
          <w:bCs/>
          <w:sz w:val="24"/>
          <w:szCs w:val="24"/>
          <w:lang w:val="en-IN"/>
        </w:rPr>
        <w:t>6</w:t>
      </w:r>
      <w:r>
        <w:rPr>
          <w:b/>
          <w:bCs/>
          <w:sz w:val="24"/>
          <w:szCs w:val="24"/>
        </w:rPr>
        <w:t>.1</w:t>
      </w:r>
      <w:r>
        <w:rPr>
          <w:b/>
          <w:bCs/>
          <w:sz w:val="24"/>
          <w:szCs w:val="24"/>
          <w:lang w:val="en-IN"/>
        </w:rPr>
        <w:t xml:space="preserve"> Tourist Login</w:t>
      </w:r>
    </w:p>
    <w:p>
      <w:pPr>
        <w:tabs>
          <w:tab w:val="left" w:pos="1039"/>
        </w:tabs>
        <w:rPr>
          <w:b/>
          <w:bCs/>
          <w:sz w:val="24"/>
          <w:szCs w:val="24"/>
          <w:lang w:val="en-IN"/>
        </w:rPr>
      </w:pPr>
    </w:p>
    <w:p>
      <w:pPr>
        <w:tabs>
          <w:tab w:val="left" w:pos="1039"/>
        </w:tabs>
        <w:rPr>
          <w:b/>
          <w:bCs/>
          <w:sz w:val="24"/>
          <w:szCs w:val="24"/>
          <w:lang w:val="en-IN"/>
        </w:rPr>
      </w:pPr>
    </w:p>
    <w:p>
      <w:pPr>
        <w:tabs>
          <w:tab w:val="left" w:pos="1039"/>
        </w:tabs>
        <w:rPr>
          <w:b/>
          <w:bCs/>
          <w:sz w:val="24"/>
          <w:szCs w:val="24"/>
          <w:lang w:val="en-IN"/>
        </w:rPr>
      </w:pPr>
      <w:r>
        <w:rPr>
          <w:sz w:val="28"/>
          <w:lang w:val="en-IN"/>
        </w:rPr>
        <w:drawing>
          <wp:inline distT="0" distB="0" distL="114300" distR="114300">
            <wp:extent cx="6047105" cy="3198495"/>
            <wp:effectExtent l="0" t="0" r="10795" b="1905"/>
            <wp:docPr id="24" name="Picture 24" descr="Lo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in2"/>
                    <pic:cNvPicPr>
                      <a:picLocks noChangeAspect="1"/>
                    </pic:cNvPicPr>
                  </pic:nvPicPr>
                  <pic:blipFill>
                    <a:blip r:embed="rId27"/>
                    <a:stretch>
                      <a:fillRect/>
                    </a:stretch>
                  </pic:blipFill>
                  <pic:spPr>
                    <a:xfrm>
                      <a:off x="0" y="0"/>
                      <a:ext cx="6047105" cy="3198495"/>
                    </a:xfrm>
                    <a:prstGeom prst="rect">
                      <a:avLst/>
                    </a:prstGeom>
                  </pic:spPr>
                </pic:pic>
              </a:graphicData>
            </a:graphic>
          </wp:inline>
        </w:drawing>
      </w:r>
    </w:p>
    <w:p>
      <w:pPr>
        <w:tabs>
          <w:tab w:val="left" w:pos="1039"/>
        </w:tabs>
        <w:rPr>
          <w:b/>
          <w:bCs/>
          <w:sz w:val="24"/>
          <w:szCs w:val="24"/>
        </w:rPr>
      </w:pPr>
    </w:p>
    <w:p>
      <w:pPr>
        <w:tabs>
          <w:tab w:val="left" w:pos="1039"/>
        </w:tabs>
        <w:rPr>
          <w:b/>
          <w:bCs/>
          <w:sz w:val="24"/>
          <w:szCs w:val="24"/>
        </w:rPr>
      </w:pPr>
    </w:p>
    <w:p>
      <w:pPr>
        <w:tabs>
          <w:tab w:val="left" w:pos="1039"/>
        </w:tabs>
        <w:rPr>
          <w:b/>
          <w:bCs/>
          <w:sz w:val="24"/>
          <w:szCs w:val="24"/>
        </w:rPr>
      </w:pPr>
    </w:p>
    <w:p>
      <w:pPr>
        <w:tabs>
          <w:tab w:val="left" w:pos="1039"/>
        </w:tabs>
        <w:rPr>
          <w:b/>
          <w:bCs/>
          <w:sz w:val="24"/>
          <w:szCs w:val="24"/>
        </w:rPr>
      </w:pPr>
    </w:p>
    <w:p>
      <w:pPr>
        <w:tabs>
          <w:tab w:val="left" w:pos="1039"/>
        </w:tabs>
        <w:rPr>
          <w:b/>
          <w:bCs/>
          <w:sz w:val="24"/>
          <w:szCs w:val="24"/>
          <w:lang w:val="en-IN"/>
        </w:rPr>
      </w:pPr>
      <w:r>
        <w:rPr>
          <w:b/>
          <w:bCs/>
          <w:sz w:val="24"/>
          <w:szCs w:val="24"/>
        </w:rPr>
        <w:t>8.</w:t>
      </w:r>
      <w:r>
        <w:rPr>
          <w:b/>
          <w:bCs/>
          <w:sz w:val="24"/>
          <w:szCs w:val="24"/>
          <w:lang w:val="en-IN"/>
        </w:rPr>
        <w:t>6</w:t>
      </w:r>
      <w:r>
        <w:rPr>
          <w:b/>
          <w:bCs/>
          <w:sz w:val="24"/>
          <w:szCs w:val="24"/>
        </w:rPr>
        <w:t>.</w:t>
      </w:r>
      <w:r>
        <w:rPr>
          <w:b/>
          <w:bCs/>
          <w:sz w:val="24"/>
          <w:szCs w:val="24"/>
          <w:lang w:val="en-IN"/>
        </w:rPr>
        <w:t>2 Tourist Profile</w:t>
      </w:r>
    </w:p>
    <w:p>
      <w:pPr>
        <w:tabs>
          <w:tab w:val="left" w:pos="1039"/>
        </w:tabs>
        <w:rPr>
          <w:b/>
          <w:bCs/>
          <w:sz w:val="24"/>
          <w:szCs w:val="24"/>
          <w:lang w:val="en-IN"/>
        </w:rPr>
      </w:pPr>
    </w:p>
    <w:p>
      <w:pPr>
        <w:tabs>
          <w:tab w:val="left" w:pos="1039"/>
        </w:tabs>
        <w:rPr>
          <w:b/>
          <w:bCs/>
          <w:sz w:val="24"/>
          <w:szCs w:val="24"/>
        </w:rPr>
      </w:pPr>
      <w:r>
        <w:rPr>
          <w:sz w:val="28"/>
          <w:lang w:val="en-IN"/>
        </w:rPr>
        <w:drawing>
          <wp:inline distT="0" distB="0" distL="114300" distR="114300">
            <wp:extent cx="6280150" cy="2526030"/>
            <wp:effectExtent l="0" t="0" r="0" b="7620"/>
            <wp:docPr id="25" name="Picture 25" descr="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file"/>
                    <pic:cNvPicPr>
                      <a:picLocks noChangeAspect="1"/>
                    </pic:cNvPicPr>
                  </pic:nvPicPr>
                  <pic:blipFill>
                    <a:blip r:embed="rId28"/>
                    <a:srcRect r="-1083" b="23471"/>
                    <a:stretch>
                      <a:fillRect/>
                    </a:stretch>
                  </pic:blipFill>
                  <pic:spPr>
                    <a:xfrm>
                      <a:off x="0" y="0"/>
                      <a:ext cx="6280150" cy="2526030"/>
                    </a:xfrm>
                    <a:prstGeom prst="rect">
                      <a:avLst/>
                    </a:prstGeom>
                  </pic:spPr>
                </pic:pic>
              </a:graphicData>
            </a:graphic>
          </wp:inline>
        </w:drawing>
      </w:r>
    </w:p>
    <w:p>
      <w:pPr>
        <w:widowControl/>
        <w:autoSpaceDE/>
        <w:autoSpaceDN/>
        <w:spacing w:after="160" w:line="259" w:lineRule="auto"/>
        <w:rPr>
          <w:b/>
          <w:bCs/>
          <w:sz w:val="24"/>
          <w:szCs w:val="24"/>
        </w:rPr>
      </w:pPr>
      <w:r>
        <w:rPr>
          <w:b/>
          <w:bCs/>
          <w:sz w:val="24"/>
          <w:szCs w:val="24"/>
        </w:rPr>
        <w:t xml:space="preserve">      </w:t>
      </w:r>
    </w:p>
    <w:p>
      <w:pPr>
        <w:widowControl/>
        <w:autoSpaceDE/>
        <w:autoSpaceDN/>
        <w:spacing w:after="160" w:line="259" w:lineRule="auto"/>
        <w:rPr>
          <w:b/>
          <w:bCs/>
          <w:sz w:val="24"/>
          <w:szCs w:val="24"/>
        </w:rPr>
      </w:pPr>
    </w:p>
    <w:p>
      <w:pPr>
        <w:tabs>
          <w:tab w:val="left" w:pos="1039"/>
        </w:tabs>
        <w:rPr>
          <w:b/>
          <w:bCs/>
          <w:sz w:val="24"/>
          <w:szCs w:val="24"/>
          <w:lang w:val="en-IN"/>
        </w:rPr>
      </w:pPr>
      <w:r>
        <w:rPr>
          <w:sz w:val="10"/>
        </w:rPr>
        <w:t xml:space="preserve"> </w:t>
      </w:r>
      <w:r>
        <w:rPr>
          <w:b/>
          <w:bCs/>
          <w:sz w:val="24"/>
          <w:szCs w:val="24"/>
        </w:rPr>
        <w:t>8.</w:t>
      </w:r>
      <w:r>
        <w:rPr>
          <w:b/>
          <w:bCs/>
          <w:sz w:val="24"/>
          <w:szCs w:val="24"/>
          <w:lang w:val="en-IN"/>
        </w:rPr>
        <w:t>6</w:t>
      </w:r>
      <w:r>
        <w:rPr>
          <w:b/>
          <w:bCs/>
          <w:sz w:val="24"/>
          <w:szCs w:val="24"/>
        </w:rPr>
        <w:t>.</w:t>
      </w:r>
      <w:r>
        <w:rPr>
          <w:b/>
          <w:bCs/>
          <w:sz w:val="24"/>
          <w:szCs w:val="24"/>
          <w:lang w:val="en-IN"/>
        </w:rPr>
        <w:t>3 Search Tours by Date and Location</w:t>
      </w:r>
    </w:p>
    <w:p>
      <w:pPr>
        <w:tabs>
          <w:tab w:val="left" w:pos="1039"/>
        </w:tabs>
        <w:rPr>
          <w:b/>
          <w:bCs/>
          <w:sz w:val="24"/>
          <w:szCs w:val="24"/>
          <w:lang w:val="en-IN"/>
        </w:rPr>
      </w:pPr>
    </w:p>
    <w:p>
      <w:pPr>
        <w:tabs>
          <w:tab w:val="left" w:pos="1039"/>
        </w:tabs>
        <w:rPr>
          <w:b/>
          <w:bCs/>
          <w:sz w:val="24"/>
          <w:szCs w:val="24"/>
          <w:lang w:val="en-IN"/>
        </w:rPr>
      </w:pPr>
    </w:p>
    <w:p>
      <w:pPr>
        <w:tabs>
          <w:tab w:val="left" w:pos="1039"/>
        </w:tabs>
        <w:rPr>
          <w:b/>
          <w:bCs/>
          <w:sz w:val="24"/>
          <w:szCs w:val="24"/>
          <w:lang w:val="en-IN"/>
        </w:rPr>
      </w:pPr>
      <w:r>
        <w:rPr>
          <w:b/>
          <w:bCs/>
          <w:sz w:val="24"/>
          <w:szCs w:val="24"/>
          <w:lang w:val="en-IN"/>
        </w:rPr>
        <w:drawing>
          <wp:inline distT="0" distB="0" distL="114300" distR="114300">
            <wp:extent cx="6047105" cy="3212465"/>
            <wp:effectExtent l="0" t="0" r="10795" b="6985"/>
            <wp:docPr id="35" name="Picture 35" descr="locationdat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cationdatesearch"/>
                    <pic:cNvPicPr>
                      <a:picLocks noChangeAspect="1"/>
                    </pic:cNvPicPr>
                  </pic:nvPicPr>
                  <pic:blipFill>
                    <a:blip r:embed="rId29"/>
                    <a:stretch>
                      <a:fillRect/>
                    </a:stretch>
                  </pic:blipFill>
                  <pic:spPr>
                    <a:xfrm>
                      <a:off x="0" y="0"/>
                      <a:ext cx="6047105" cy="3212465"/>
                    </a:xfrm>
                    <a:prstGeom prst="rect">
                      <a:avLst/>
                    </a:prstGeom>
                  </pic:spPr>
                </pic:pic>
              </a:graphicData>
            </a:graphic>
          </wp:inline>
        </w:drawing>
      </w: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b/>
          <w:bCs/>
          <w:sz w:val="24"/>
          <w:szCs w:val="24"/>
        </w:rPr>
      </w:pPr>
    </w:p>
    <w:p>
      <w:pPr>
        <w:widowControl/>
        <w:autoSpaceDE/>
        <w:autoSpaceDN/>
        <w:spacing w:after="160" w:line="259" w:lineRule="auto"/>
        <w:rPr>
          <w:sz w:val="10"/>
          <w:lang w:bidi="ar-SA"/>
        </w:rPr>
      </w:pPr>
      <w:r>
        <w:rPr>
          <w:sz w:val="10"/>
          <w:lang w:bidi="ar-SA"/>
        </w:rPr>
        <w:t xml:space="preserve"> </w:t>
      </w:r>
    </w:p>
    <w:p>
      <w:pPr>
        <w:widowControl/>
        <w:autoSpaceDE/>
        <w:autoSpaceDN/>
        <w:spacing w:after="160" w:line="259" w:lineRule="auto"/>
        <w:rPr>
          <w:sz w:val="10"/>
          <w:lang w:bidi="ar-SA"/>
        </w:rPr>
      </w:pPr>
    </w:p>
    <w:p>
      <w:pPr>
        <w:widowControl/>
        <w:autoSpaceDE/>
        <w:autoSpaceDN/>
        <w:spacing w:after="160" w:line="259" w:lineRule="auto"/>
        <w:rPr>
          <w:sz w:val="10"/>
          <w:lang w:bidi="ar-SA"/>
        </w:rPr>
      </w:pPr>
    </w:p>
    <w:p>
      <w:pPr>
        <w:widowControl/>
        <w:autoSpaceDE/>
        <w:autoSpaceDN/>
        <w:spacing w:after="160" w:line="259" w:lineRule="auto"/>
        <w:rPr>
          <w:sz w:val="10"/>
        </w:rPr>
      </w:pPr>
      <w:r>
        <w:rPr>
          <w:sz w:val="10"/>
        </w:rPr>
        <w:t xml:space="preserve"> </w:t>
      </w:r>
    </w:p>
    <w:p>
      <w:pPr>
        <w:tabs>
          <w:tab w:val="left" w:pos="1039"/>
        </w:tabs>
        <w:rPr>
          <w:b/>
          <w:bCs/>
          <w:sz w:val="24"/>
          <w:szCs w:val="24"/>
          <w:lang w:val="en-IN"/>
        </w:rPr>
      </w:pPr>
      <w:r>
        <w:rPr>
          <w:sz w:val="10"/>
        </w:rPr>
        <w:t xml:space="preserve"> </w:t>
      </w:r>
      <w:r>
        <w:rPr>
          <w:b/>
          <w:bCs/>
          <w:sz w:val="24"/>
          <w:szCs w:val="24"/>
        </w:rPr>
        <w:t>8.</w:t>
      </w:r>
      <w:r>
        <w:rPr>
          <w:b/>
          <w:bCs/>
          <w:sz w:val="24"/>
          <w:szCs w:val="24"/>
          <w:lang w:val="en-IN"/>
        </w:rPr>
        <w:t>6</w:t>
      </w:r>
      <w:r>
        <w:rPr>
          <w:b/>
          <w:bCs/>
          <w:sz w:val="24"/>
          <w:szCs w:val="24"/>
        </w:rPr>
        <w:t>.</w:t>
      </w:r>
      <w:r>
        <w:rPr>
          <w:b/>
          <w:bCs/>
          <w:sz w:val="24"/>
          <w:szCs w:val="24"/>
          <w:lang w:val="en-IN"/>
        </w:rPr>
        <w:t xml:space="preserve">4 Tour Description </w:t>
      </w:r>
    </w:p>
    <w:p>
      <w:pPr>
        <w:tabs>
          <w:tab w:val="left" w:pos="1039"/>
        </w:tabs>
        <w:rPr>
          <w:b/>
          <w:bCs/>
          <w:sz w:val="24"/>
          <w:szCs w:val="24"/>
          <w:lang w:val="en-IN"/>
        </w:rPr>
      </w:pPr>
    </w:p>
    <w:p>
      <w:pPr>
        <w:tabs>
          <w:tab w:val="left" w:pos="1039"/>
        </w:tabs>
        <w:rPr>
          <w:b/>
          <w:bCs/>
          <w:sz w:val="24"/>
          <w:szCs w:val="24"/>
          <w:lang w:val="en-IN"/>
        </w:rPr>
      </w:pPr>
      <w:r>
        <w:rPr>
          <w:b/>
          <w:bCs/>
          <w:sz w:val="24"/>
          <w:szCs w:val="24"/>
          <w:lang w:val="en-IN"/>
        </w:rPr>
        <w:drawing>
          <wp:inline distT="0" distB="0" distL="114300" distR="114300">
            <wp:extent cx="6047105" cy="3188970"/>
            <wp:effectExtent l="0" t="0" r="10795" b="11430"/>
            <wp:docPr id="36" name="Picture 36"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escription"/>
                    <pic:cNvPicPr>
                      <a:picLocks noChangeAspect="1"/>
                    </pic:cNvPicPr>
                  </pic:nvPicPr>
                  <pic:blipFill>
                    <a:blip r:embed="rId30"/>
                    <a:stretch>
                      <a:fillRect/>
                    </a:stretch>
                  </pic:blipFill>
                  <pic:spPr>
                    <a:xfrm>
                      <a:off x="0" y="0"/>
                      <a:ext cx="6047105" cy="3188970"/>
                    </a:xfrm>
                    <a:prstGeom prst="rect">
                      <a:avLst/>
                    </a:prstGeom>
                  </pic:spPr>
                </pic:pic>
              </a:graphicData>
            </a:graphic>
          </wp:inline>
        </w:drawing>
      </w:r>
    </w:p>
    <w:p>
      <w:pPr>
        <w:tabs>
          <w:tab w:val="left" w:pos="1039"/>
        </w:tabs>
        <w:rPr>
          <w:b/>
          <w:bCs/>
          <w:sz w:val="24"/>
          <w:szCs w:val="24"/>
          <w:lang w:val="en-IN"/>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sz w:val="10"/>
        </w:rPr>
      </w:pPr>
    </w:p>
    <w:p>
      <w:pPr>
        <w:widowControl/>
        <w:autoSpaceDE/>
        <w:autoSpaceDN/>
        <w:spacing w:after="160" w:line="259" w:lineRule="auto"/>
        <w:rPr>
          <w:b/>
          <w:bCs/>
          <w:sz w:val="24"/>
          <w:szCs w:val="24"/>
          <w:lang w:val="en-IN"/>
        </w:rPr>
      </w:pPr>
      <w:r>
        <w:rPr>
          <w:sz w:val="10"/>
        </w:rPr>
        <w:t xml:space="preserve"> </w:t>
      </w:r>
      <w:r>
        <w:rPr>
          <w:b/>
          <w:bCs/>
          <w:sz w:val="24"/>
          <w:szCs w:val="24"/>
        </w:rPr>
        <w:t>8.</w:t>
      </w:r>
      <w:r>
        <w:rPr>
          <w:b/>
          <w:bCs/>
          <w:sz w:val="24"/>
          <w:szCs w:val="24"/>
          <w:lang w:val="en-IN"/>
        </w:rPr>
        <w:t>6</w:t>
      </w:r>
      <w:r>
        <w:rPr>
          <w:b/>
          <w:bCs/>
          <w:sz w:val="24"/>
          <w:szCs w:val="24"/>
        </w:rPr>
        <w:t>.</w:t>
      </w:r>
      <w:r>
        <w:rPr>
          <w:b/>
          <w:bCs/>
          <w:sz w:val="24"/>
          <w:szCs w:val="24"/>
          <w:lang w:val="en-IN"/>
        </w:rPr>
        <w:t>4 Tour Booking Form</w:t>
      </w:r>
    </w:p>
    <w:p>
      <w:pPr>
        <w:widowControl/>
        <w:autoSpaceDE/>
        <w:autoSpaceDN/>
        <w:spacing w:after="160" w:line="259" w:lineRule="auto"/>
        <w:rPr>
          <w:b/>
          <w:bCs/>
          <w:sz w:val="24"/>
          <w:szCs w:val="24"/>
          <w:lang w:val="en-IN"/>
        </w:rPr>
      </w:pPr>
    </w:p>
    <w:p>
      <w:pPr>
        <w:widowControl/>
        <w:autoSpaceDE/>
        <w:autoSpaceDN/>
        <w:spacing w:after="160" w:line="259" w:lineRule="auto"/>
        <w:rPr>
          <w:b/>
          <w:bCs/>
          <w:sz w:val="24"/>
          <w:szCs w:val="24"/>
          <w:lang w:val="en-IN"/>
        </w:rPr>
      </w:pPr>
      <w:r>
        <w:rPr>
          <w:b/>
          <w:bCs/>
          <w:sz w:val="24"/>
          <w:szCs w:val="24"/>
          <w:lang w:val="en-IN"/>
        </w:rPr>
        <w:drawing>
          <wp:inline distT="0" distB="0" distL="114300" distR="114300">
            <wp:extent cx="6047105" cy="3009265"/>
            <wp:effectExtent l="0" t="0" r="10795" b="635"/>
            <wp:docPr id="37" name="Picture 37" descr="tourbooking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ourbookingform"/>
                    <pic:cNvPicPr>
                      <a:picLocks noChangeAspect="1"/>
                    </pic:cNvPicPr>
                  </pic:nvPicPr>
                  <pic:blipFill>
                    <a:blip r:embed="rId31"/>
                    <a:stretch>
                      <a:fillRect/>
                    </a:stretch>
                  </pic:blipFill>
                  <pic:spPr>
                    <a:xfrm>
                      <a:off x="0" y="0"/>
                      <a:ext cx="6047105" cy="3009265"/>
                    </a:xfrm>
                    <a:prstGeom prst="rect">
                      <a:avLst/>
                    </a:prstGeom>
                  </pic:spPr>
                </pic:pic>
              </a:graphicData>
            </a:graphic>
          </wp:inline>
        </w:drawing>
      </w:r>
    </w:p>
    <w:p>
      <w:pPr>
        <w:widowControl/>
        <w:autoSpaceDE/>
        <w:autoSpaceDN/>
        <w:spacing w:after="160" w:line="259" w:lineRule="auto"/>
        <w:rPr>
          <w:b/>
          <w:bCs/>
          <w:sz w:val="24"/>
          <w:szCs w:val="24"/>
          <w:lang w:val="en-IN"/>
        </w:rPr>
      </w:pPr>
      <w:r>
        <w:rPr>
          <w:b/>
          <w:bCs/>
          <w:sz w:val="24"/>
          <w:szCs w:val="24"/>
          <w:lang w:val="en-IN"/>
        </w:rPr>
        <w:drawing>
          <wp:inline distT="0" distB="0" distL="114300" distR="114300">
            <wp:extent cx="6047105" cy="3009265"/>
            <wp:effectExtent l="0" t="0" r="10795" b="635"/>
            <wp:docPr id="38" name="Picture 38" descr="tourbook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ourbooksuccess"/>
                    <pic:cNvPicPr>
                      <a:picLocks noChangeAspect="1"/>
                    </pic:cNvPicPr>
                  </pic:nvPicPr>
                  <pic:blipFill>
                    <a:blip r:embed="rId31"/>
                    <a:stretch>
                      <a:fillRect/>
                    </a:stretch>
                  </pic:blipFill>
                  <pic:spPr>
                    <a:xfrm>
                      <a:off x="0" y="0"/>
                      <a:ext cx="6047105" cy="3009265"/>
                    </a:xfrm>
                    <a:prstGeom prst="rect">
                      <a:avLst/>
                    </a:prstGeom>
                  </pic:spPr>
                </pic:pic>
              </a:graphicData>
            </a:graphic>
          </wp:inline>
        </w:drawing>
      </w:r>
    </w:p>
    <w:p>
      <w:pPr>
        <w:widowControl/>
        <w:autoSpaceDE/>
        <w:autoSpaceDN/>
        <w:spacing w:after="160" w:line="259" w:lineRule="auto"/>
        <w:rPr>
          <w:b/>
          <w:bCs/>
          <w:sz w:val="24"/>
          <w:szCs w:val="24"/>
          <w:lang w:val="en-IN"/>
        </w:rPr>
      </w:pPr>
      <w:r>
        <w:rPr>
          <w:b/>
          <w:bCs/>
          <w:sz w:val="24"/>
          <w:szCs w:val="24"/>
          <w:lang w:val="en-IN"/>
        </w:rPr>
        <w:drawing>
          <wp:inline distT="0" distB="0" distL="114300" distR="114300">
            <wp:extent cx="6047105" cy="2985770"/>
            <wp:effectExtent l="0" t="0" r="10795" b="5080"/>
            <wp:docPr id="39" name="Picture 39" descr="booking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bookinginvoice"/>
                    <pic:cNvPicPr>
                      <a:picLocks noChangeAspect="1"/>
                    </pic:cNvPicPr>
                  </pic:nvPicPr>
                  <pic:blipFill>
                    <a:blip r:embed="rId32"/>
                    <a:stretch>
                      <a:fillRect/>
                    </a:stretch>
                  </pic:blipFill>
                  <pic:spPr>
                    <a:xfrm>
                      <a:off x="0" y="0"/>
                      <a:ext cx="6047105" cy="2985770"/>
                    </a:xfrm>
                    <a:prstGeom prst="rect">
                      <a:avLst/>
                    </a:prstGeom>
                  </pic:spPr>
                </pic:pic>
              </a:graphicData>
            </a:graphic>
          </wp:inline>
        </w:drawing>
      </w:r>
    </w:p>
    <w:p>
      <w:pPr>
        <w:rPr>
          <w:sz w:val="10"/>
        </w:rPr>
        <w:sectPr>
          <w:footerReference r:id="rId8" w:type="default"/>
          <w:pgSz w:w="11900" w:h="16840"/>
          <w:pgMar w:top="1320" w:right="1020" w:bottom="1220" w:left="1340" w:header="720" w:footer="1034" w:gutter="0"/>
          <w:cols w:space="720" w:num="1"/>
        </w:sectPr>
      </w:pPr>
    </w:p>
    <w:p>
      <w:pPr>
        <w:numPr>
          <w:ilvl w:val="0"/>
          <w:numId w:val="8"/>
        </w:numPr>
        <w:tabs>
          <w:tab w:val="left" w:pos="400"/>
        </w:tabs>
        <w:spacing w:before="86"/>
        <w:ind w:left="0" w:leftChars="0" w:firstLine="0" w:firstLineChars="0"/>
        <w:rPr>
          <w:b/>
        </w:rPr>
      </w:pPr>
      <w:r>
        <w:rPr>
          <w:b/>
        </w:rPr>
        <w:t>CONCLUSION AND FUTURE SCOPE</w:t>
      </w:r>
    </w:p>
    <w:p>
      <w:pPr>
        <w:numPr>
          <w:numId w:val="0"/>
        </w:numPr>
        <w:tabs>
          <w:tab w:val="left" w:pos="400"/>
        </w:tabs>
        <w:spacing w:before="86"/>
        <w:ind w:leftChars="0"/>
        <w:rPr>
          <w:b/>
        </w:rPr>
      </w:pPr>
    </w:p>
    <w:p>
      <w:pPr>
        <w:pStyle w:val="7"/>
        <w:spacing w:before="1"/>
        <w:rPr>
          <w:rFonts w:hint="default"/>
          <w:sz w:val="24"/>
          <w:szCs w:val="24"/>
          <w:lang w:val="en-IN"/>
        </w:rPr>
      </w:pPr>
      <w:r>
        <w:rPr>
          <w:rFonts w:hint="default"/>
          <w:sz w:val="24"/>
          <w:szCs w:val="24"/>
          <w:lang w:val="en-IN"/>
        </w:rPr>
        <w:t>Carpooling is the sharing of car journeys so that more than one person travels in a car, and prevents the need for others to have to drive to a location themselves with own car.</w:t>
      </w:r>
    </w:p>
    <w:p>
      <w:pPr>
        <w:pStyle w:val="7"/>
        <w:spacing w:before="1"/>
        <w:rPr>
          <w:rFonts w:hint="default"/>
          <w:sz w:val="24"/>
          <w:szCs w:val="24"/>
          <w:lang w:val="en-IN"/>
        </w:rPr>
      </w:pPr>
    </w:p>
    <w:p>
      <w:pPr>
        <w:pStyle w:val="7"/>
        <w:spacing w:before="1"/>
        <w:rPr>
          <w:rFonts w:hint="default"/>
          <w:sz w:val="24"/>
          <w:szCs w:val="24"/>
          <w:lang w:val="en-IN"/>
        </w:rPr>
      </w:pPr>
      <w:r>
        <w:rPr>
          <w:rFonts w:hint="default"/>
          <w:sz w:val="24"/>
          <w:szCs w:val="24"/>
          <w:lang w:val="en-IN"/>
        </w:rPr>
        <w:t xml:space="preserve"> Reduce traffic congestion – The benefits of carpooling on a large scale are huge.</w:t>
      </w:r>
    </w:p>
    <w:p>
      <w:pPr>
        <w:pStyle w:val="7"/>
        <w:spacing w:before="1"/>
        <w:rPr>
          <w:rFonts w:hint="default"/>
          <w:sz w:val="24"/>
          <w:szCs w:val="24"/>
          <w:lang w:val="en-IN"/>
        </w:rPr>
      </w:pPr>
      <w:r>
        <w:rPr>
          <w:rFonts w:hint="default"/>
          <w:sz w:val="24"/>
          <w:szCs w:val="24"/>
          <w:lang w:val="en-IN"/>
        </w:rPr>
        <w:t xml:space="preserve"> </w:t>
      </w:r>
    </w:p>
    <w:p>
      <w:pPr>
        <w:pStyle w:val="7"/>
        <w:spacing w:before="1"/>
        <w:rPr>
          <w:rFonts w:hint="default"/>
          <w:sz w:val="24"/>
          <w:szCs w:val="24"/>
          <w:lang w:val="en-IN"/>
        </w:rPr>
      </w:pPr>
      <w:r>
        <w:rPr>
          <w:rFonts w:hint="default"/>
          <w:sz w:val="24"/>
          <w:szCs w:val="24"/>
          <w:lang w:val="en-IN"/>
        </w:rPr>
        <w:t xml:space="preserve">The software is flexible enough to be modified and implemented as per future requirements. </w:t>
      </w:r>
    </w:p>
    <w:p>
      <w:pPr>
        <w:pStyle w:val="7"/>
        <w:spacing w:before="1"/>
        <w:rPr>
          <w:rFonts w:hint="default"/>
          <w:sz w:val="24"/>
          <w:szCs w:val="24"/>
          <w:lang w:val="en-IN"/>
        </w:rPr>
      </w:pPr>
    </w:p>
    <w:p>
      <w:pPr>
        <w:pStyle w:val="7"/>
        <w:spacing w:before="1"/>
        <w:rPr>
          <w:rFonts w:hint="default"/>
          <w:sz w:val="24"/>
          <w:szCs w:val="24"/>
          <w:lang w:val="en-IN"/>
        </w:rPr>
      </w:pPr>
      <w:r>
        <w:rPr>
          <w:rFonts w:hint="default"/>
          <w:sz w:val="24"/>
          <w:szCs w:val="24"/>
          <w:lang w:val="en-IN"/>
        </w:rPr>
        <w:t>We have tried our best to present this free and user–friendly website to Society.</w:t>
      </w:r>
    </w:p>
    <w:p>
      <w:pPr>
        <w:pStyle w:val="7"/>
        <w:spacing w:before="1"/>
        <w:rPr>
          <w:sz w:val="22"/>
        </w:rPr>
      </w:pPr>
    </w:p>
    <w:p>
      <w:pPr>
        <w:sectPr>
          <w:footerReference r:id="rId9" w:type="default"/>
          <w:pgSz w:w="11900" w:h="16840"/>
          <w:pgMar w:top="1320" w:right="1020" w:bottom="1220" w:left="1340" w:header="720" w:footer="1034" w:gutter="0"/>
          <w:cols w:space="720" w:num="1"/>
        </w:sectPr>
      </w:pPr>
      <w:bookmarkStart w:id="4" w:name="_GoBack"/>
      <w:bookmarkEnd w:id="4"/>
    </w:p>
    <w:p>
      <w:pPr>
        <w:tabs>
          <w:tab w:val="left" w:pos="1406"/>
        </w:tabs>
        <w:spacing w:before="1" w:line="276" w:lineRule="auto"/>
        <w:ind w:right="123"/>
        <w:jc w:val="both"/>
        <w:rPr>
          <w:sz w:val="24"/>
        </w:rPr>
      </w:pPr>
    </w:p>
    <w:sectPr>
      <w:footerReference r:id="rId10" w:type="default"/>
      <w:pgSz w:w="11900" w:h="16840"/>
      <w:pgMar w:top="1320" w:right="1020" w:bottom="1220" w:left="1340" w:header="720" w:footer="103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angal">
    <w:altName w:val="Segoe Print"/>
    <w:panose1 w:val="000004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Baskerville Old Face">
    <w:panose1 w:val="02020602080505020303"/>
    <w:charset w:val="00"/>
    <w:family w:val="roman"/>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Open Sans">
    <w:altName w:val="Times New Roman"/>
    <w:panose1 w:val="00000000000000000000"/>
    <w:charset w:val="00"/>
    <w:family w:val="swiss"/>
    <w:pitch w:val="default"/>
    <w:sig w:usb0="00000000" w:usb1="00000000" w:usb2="00000028" w:usb3="00000000" w:csb0="0000019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OpenSymbol">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lang w:val="en-IN" w:eastAsia="en-IN" w:bidi="ar-SA"/>
      </w:rPr>
      <mc:AlternateContent>
        <mc:Choice Requires="wpg">
          <w:drawing>
            <wp:anchor distT="0" distB="0" distL="114300" distR="114300" simplePos="0" relativeHeight="251659264" behindDoc="1" locked="0" layoutInCell="1" allowOverlap="1">
              <wp:simplePos x="0" y="0"/>
              <wp:positionH relativeFrom="page">
                <wp:posOffset>925830</wp:posOffset>
              </wp:positionH>
              <wp:positionV relativeFrom="page">
                <wp:posOffset>9909175</wp:posOffset>
              </wp:positionV>
              <wp:extent cx="5909310" cy="10160"/>
              <wp:effectExtent l="0" t="0" r="0" b="0"/>
              <wp:wrapNone/>
              <wp:docPr id="41" name="Group 6"/>
              <wp:cNvGraphicFramePr/>
              <a:graphic xmlns:a="http://schemas.openxmlformats.org/drawingml/2006/main">
                <a:graphicData uri="http://schemas.microsoft.com/office/word/2010/wordprocessingGroup">
                  <wpg:wgp>
                    <wpg:cNvGrpSpPr/>
                    <wpg:grpSpPr>
                      <a:xfrm>
                        <a:off x="0" y="0"/>
                        <a:ext cx="5909310" cy="10160"/>
                        <a:chOff x="1458" y="15606"/>
                        <a:chExt cx="9306" cy="16"/>
                      </a:xfrm>
                      <a:effectLst/>
                    </wpg:grpSpPr>
                    <wps:wsp>
                      <wps:cNvPr id="42" name="Line 7"/>
                      <wps:cNvCnPr>
                        <a:cxnSpLocks noChangeShapeType="1"/>
                      </wps:cNvCnPr>
                      <wps:spPr bwMode="auto">
                        <a:xfrm>
                          <a:off x="1458" y="15614"/>
                          <a:ext cx="9306" cy="0"/>
                        </a:xfrm>
                        <a:prstGeom prst="line">
                          <a:avLst/>
                        </a:prstGeom>
                        <a:noFill/>
                        <a:ln w="10160">
                          <a:solidFill>
                            <a:srgbClr val="000009"/>
                          </a:solidFill>
                          <a:round/>
                        </a:ln>
                        <a:effectLst/>
                      </wps:spPr>
                      <wps:bodyPr/>
                    </wps:wsp>
                    <wps:wsp>
                      <wps:cNvPr id="43" name="Line 8"/>
                      <wps:cNvCnPr>
                        <a:cxnSpLocks noChangeShapeType="1"/>
                      </wps:cNvCnPr>
                      <wps:spPr bwMode="auto">
                        <a:xfrm>
                          <a:off x="1458" y="15614"/>
                          <a:ext cx="9306" cy="0"/>
                        </a:xfrm>
                        <a:prstGeom prst="line">
                          <a:avLst/>
                        </a:prstGeom>
                        <a:noFill/>
                        <a:ln w="10160">
                          <a:solidFill>
                            <a:srgbClr val="000009"/>
                          </a:solidFill>
                          <a:round/>
                        </a:ln>
                        <a:effectLst/>
                      </wps:spPr>
                      <wps:bodyPr/>
                    </wps:wsp>
                  </wpg:wgp>
                </a:graphicData>
              </a:graphic>
            </wp:anchor>
          </w:drawing>
        </mc:Choice>
        <mc:Fallback>
          <w:pict>
            <v:group id="Group 6" o:spid="_x0000_s1026" o:spt="203" style="position:absolute;left:0pt;margin-left:72.9pt;margin-top:780.25pt;height:0.8pt;width:465.3pt;mso-position-horizontal-relative:page;mso-position-vertical-relative:page;z-index:-251657216;mso-width-relative:page;mso-height-relative:page;" coordorigin="1458,15606" coordsize="9306,16" o:gfxdata="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MgHKfbAAAADgEAAA8A&#10;AAAAAAAAAQAgAAAAIgAAAGRycy9kb3ducmV2LnhtbFBLAQIUABQAAAAIAIdO4kC8lgbmTQIAAMQG&#10;AAAOAAAAAAAAAAEAIAAAACoBAABkcnMvZTJvRG9jLnhtbFBLBQYAAAAABgAGAFkBAADpBQAAAAA=&#10;">
              <o:lock v:ext="edit" aspectratio="f"/>
              <v:line id="Line 7" o:spid="_x0000_s1026" o:spt="20" style="position:absolute;left:1458;top:15614;height:0;width:9306;"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">
                <v:fill on="f" focussize="0,0"/>
                <v:stroke weight="0.8pt" color="#000009" joinstyle="round"/>
                <v:imagedata o:title=""/>
                <o:lock v:ext="edit" aspectratio="f"/>
              </v:line>
              <v:line id="Line 8" o:spid="_x0000_s1026" o:spt="20" style="position:absolute;left:1458;top:15614;height:0;width:9306;"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">
                <v:fill on="f" focussize="0,0"/>
                <v:stroke weight="0.8pt" color="#000009" joinstyle="round"/>
                <v:imagedata o:title=""/>
                <o:lock v:ext="edit" aspectratio="f"/>
              </v:lin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lang w:val="en-IN" w:eastAsia="en-IN" w:bidi="ar-SA"/>
      </w:rPr>
      <mc:AlternateContent>
        <mc:Choice Requires="wpg">
          <w:drawing>
            <wp:anchor distT="0" distB="0" distL="114300" distR="114300" simplePos="0" relativeHeight="251660288" behindDoc="1" locked="0" layoutInCell="1" allowOverlap="1">
              <wp:simplePos x="0" y="0"/>
              <wp:positionH relativeFrom="page">
                <wp:posOffset>925830</wp:posOffset>
              </wp:positionH>
              <wp:positionV relativeFrom="page">
                <wp:posOffset>9909175</wp:posOffset>
              </wp:positionV>
              <wp:extent cx="5909310" cy="10160"/>
              <wp:effectExtent l="0" t="0" r="0" b="0"/>
              <wp:wrapNone/>
              <wp:docPr id="13" name="Group 9"/>
              <wp:cNvGraphicFramePr/>
              <a:graphic xmlns:a="http://schemas.openxmlformats.org/drawingml/2006/main">
                <a:graphicData uri="http://schemas.microsoft.com/office/word/2010/wordprocessingGroup">
                  <wpg:wgp>
                    <wpg:cNvGrpSpPr/>
                    <wpg:grpSpPr>
                      <a:xfrm>
                        <a:off x="0" y="0"/>
                        <a:ext cx="5909310" cy="10160"/>
                        <a:chOff x="1458" y="15606"/>
                        <a:chExt cx="9306" cy="16"/>
                      </a:xfrm>
                      <a:effectLst/>
                    </wpg:grpSpPr>
                    <wps:wsp>
                      <wps:cNvPr id="14" name="Line 10"/>
                      <wps:cNvCnPr>
                        <a:cxnSpLocks noChangeShapeType="1"/>
                      </wps:cNvCnPr>
                      <wps:spPr bwMode="auto">
                        <a:xfrm>
                          <a:off x="1458" y="15614"/>
                          <a:ext cx="9306" cy="0"/>
                        </a:xfrm>
                        <a:prstGeom prst="line">
                          <a:avLst/>
                        </a:prstGeom>
                        <a:noFill/>
                        <a:ln w="10160">
                          <a:solidFill>
                            <a:srgbClr val="000009"/>
                          </a:solidFill>
                          <a:round/>
                        </a:ln>
                        <a:effectLst/>
                      </wps:spPr>
                      <wps:bodyPr/>
                    </wps:wsp>
                    <wps:wsp>
                      <wps:cNvPr id="40" name="Line 11"/>
                      <wps:cNvCnPr>
                        <a:cxnSpLocks noChangeShapeType="1"/>
                      </wps:cNvCnPr>
                      <wps:spPr bwMode="auto">
                        <a:xfrm>
                          <a:off x="1458" y="15614"/>
                          <a:ext cx="9306" cy="0"/>
                        </a:xfrm>
                        <a:prstGeom prst="line">
                          <a:avLst/>
                        </a:prstGeom>
                        <a:noFill/>
                        <a:ln w="10160">
                          <a:solidFill>
                            <a:srgbClr val="000009"/>
                          </a:solidFill>
                          <a:round/>
                        </a:ln>
                        <a:effectLst/>
                      </wps:spPr>
                      <wps:bodyPr/>
                    </wps:wsp>
                  </wpg:wgp>
                </a:graphicData>
              </a:graphic>
            </wp:anchor>
          </w:drawing>
        </mc:Choice>
        <mc:Fallback>
          <w:pict>
            <v:group id="Group 9" o:spid="_x0000_s1026" o:spt="203" style="position:absolute;left:0pt;margin-left:72.9pt;margin-top:780.25pt;height:0.8pt;width:465.3pt;mso-position-horizontal-relative:page;mso-position-vertical-relative:page;z-index:-251656192;mso-width-relative:page;mso-height-relative:page;" coordorigin="1458,15606" coordsize="9306,16" o:gfxdata="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0yAcp9sA&#10;AAAOAQAADwAAAAAAAAABACAAAAAiAAAAZHJzL2Rvd25yZXYueG1sUEsBAhQAFAAAAAgAh07iQD+0&#10;o5xVAgAAxgYAAA4AAAAAAAAAAQAgAAAAKgEAAGRycy9lMm9Eb2MueG1sUEsFBgAAAAAGAAYAWQEA&#10;APEFAAAAAA==&#10;">
              <o:lock v:ext="edit" aspectratio="f"/>
              <v:line id="Line 10" o:spid="_x0000_s1026" o:spt="20" style="position:absolute;left:1458;top:15614;height:0;width:9306;"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">
                <v:fill on="f" focussize="0,0"/>
                <v:stroke weight="0.8pt" color="#000009" joinstyle="round"/>
                <v:imagedata o:title=""/>
                <o:lock v:ext="edit" aspectratio="f"/>
              </v:line>
              <v:line id="Line 11" o:spid="_x0000_s1026" o:spt="20" style="position:absolute;left:1458;top:15614;height:0;width:9306;"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">
                <v:fill on="f" focussize="0,0"/>
                <v:stroke weight="0.8pt" color="#000009" joinstyle="round"/>
                <v:imagedata o:title=""/>
                <o:lock v:ext="edit" aspectratio="f"/>
              </v:lin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lang w:val="en-IN" w:eastAsia="en-IN" w:bidi="ar-SA"/>
      </w:rPr>
      <mc:AlternateContent>
        <mc:Choice Requires="wpg">
          <w:drawing>
            <wp:anchor distT="0" distB="0" distL="114300" distR="114300" simplePos="0" relativeHeight="251661312" behindDoc="1" locked="0" layoutInCell="1" allowOverlap="1">
              <wp:simplePos x="0" y="0"/>
              <wp:positionH relativeFrom="page">
                <wp:posOffset>925830</wp:posOffset>
              </wp:positionH>
              <wp:positionV relativeFrom="page">
                <wp:posOffset>9909175</wp:posOffset>
              </wp:positionV>
              <wp:extent cx="5909310" cy="10160"/>
              <wp:effectExtent l="0" t="0" r="0" b="0"/>
              <wp:wrapNone/>
              <wp:docPr id="29" name="Group 15"/>
              <wp:cNvGraphicFramePr/>
              <a:graphic xmlns:a="http://schemas.openxmlformats.org/drawingml/2006/main">
                <a:graphicData uri="http://schemas.microsoft.com/office/word/2010/wordprocessingGroup">
                  <wpg:wgp>
                    <wpg:cNvGrpSpPr/>
                    <wpg:grpSpPr>
                      <a:xfrm>
                        <a:off x="0" y="0"/>
                        <a:ext cx="5909310" cy="10160"/>
                        <a:chOff x="1458" y="15606"/>
                        <a:chExt cx="9306" cy="16"/>
                      </a:xfrm>
                      <a:effectLst/>
                    </wpg:grpSpPr>
                    <wps:wsp>
                      <wps:cNvPr id="15" name="Line 16"/>
                      <wps:cNvCnPr>
                        <a:cxnSpLocks noChangeShapeType="1"/>
                      </wps:cNvCnPr>
                      <wps:spPr bwMode="auto">
                        <a:xfrm>
                          <a:off x="1458" y="15614"/>
                          <a:ext cx="9306" cy="0"/>
                        </a:xfrm>
                        <a:prstGeom prst="line">
                          <a:avLst/>
                        </a:prstGeom>
                        <a:noFill/>
                        <a:ln w="10160">
                          <a:solidFill>
                            <a:srgbClr val="000009"/>
                          </a:solidFill>
                          <a:round/>
                        </a:ln>
                        <a:effectLst/>
                      </wps:spPr>
                      <wps:bodyPr/>
                    </wps:wsp>
                    <wps:wsp>
                      <wps:cNvPr id="16" name="Line 17"/>
                      <wps:cNvCnPr>
                        <a:cxnSpLocks noChangeShapeType="1"/>
                      </wps:cNvCnPr>
                      <wps:spPr bwMode="auto">
                        <a:xfrm>
                          <a:off x="1458" y="15614"/>
                          <a:ext cx="9306" cy="0"/>
                        </a:xfrm>
                        <a:prstGeom prst="line">
                          <a:avLst/>
                        </a:prstGeom>
                        <a:noFill/>
                        <a:ln w="10160">
                          <a:solidFill>
                            <a:srgbClr val="000009"/>
                          </a:solidFill>
                          <a:round/>
                        </a:ln>
                        <a:effectLst/>
                      </wps:spPr>
                      <wps:bodyPr/>
                    </wps:wsp>
                  </wpg:wgp>
                </a:graphicData>
              </a:graphic>
            </wp:anchor>
          </w:drawing>
        </mc:Choice>
        <mc:Fallback>
          <w:pict>
            <v:group id="Group 15" o:spid="_x0000_s1026" o:spt="203" style="position:absolute;left:0pt;margin-left:72.9pt;margin-top:780.25pt;height:0.8pt;width:465.3pt;mso-position-horizontal-relative:page;mso-position-vertical-relative:page;z-index:-251655168;mso-width-relative:page;mso-height-relative:page;" coordorigin="1458,15606" coordsize="9306,16" o:gfxdata="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0yAc&#10;p9sAAAAOAQAADwAAAAAAAAABACAAAAAiAAAAZHJzL2Rvd25yZXYueG1sUEsBAhQAFAAAAAgAh07i&#10;QJKTIlpYAgAAxwYAAA4AAAAAAAAAAQAgAAAAKgEAAGRycy9lMm9Eb2MueG1sUEsFBgAAAAAGAAYA&#10;WQEAAPQFAAAAAA==&#10;">
              <o:lock v:ext="edit" aspectratio="f"/>
              <v:line id="Line 16" o:spid="_x0000_s1026" o:spt="20" style="position:absolute;left:1458;top:15614;height:0;width:9306;"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">
                <v:fill on="f" focussize="0,0"/>
                <v:stroke weight="0.8pt" color="#000009" joinstyle="round"/>
                <v:imagedata o:title=""/>
                <o:lock v:ext="edit" aspectratio="f"/>
              </v:line>
              <v:line id="Line 17" o:spid="_x0000_s1026" o:spt="20" style="position:absolute;left:1458;top:15614;height:0;width:9306;"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">
                <v:fill on="f" focussize="0,0"/>
                <v:stroke weight="0.8pt" color="#000009" joinstyle="round"/>
                <v:imagedata o:title=""/>
                <o:lock v:ext="edit" aspectratio="f"/>
              </v:lin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lang w:val="en-IN" w:eastAsia="en-IN" w:bidi="ar-SA"/>
      </w:rPr>
      <mc:AlternateContent>
        <mc:Choice Requires="wpg">
          <w:drawing>
            <wp:anchor distT="0" distB="0" distL="114300" distR="114300" simplePos="0" relativeHeight="251662336" behindDoc="1" locked="0" layoutInCell="1" allowOverlap="1">
              <wp:simplePos x="0" y="0"/>
              <wp:positionH relativeFrom="page">
                <wp:posOffset>925830</wp:posOffset>
              </wp:positionH>
              <wp:positionV relativeFrom="page">
                <wp:posOffset>9909175</wp:posOffset>
              </wp:positionV>
              <wp:extent cx="5909310" cy="10160"/>
              <wp:effectExtent l="0" t="0" r="0" b="0"/>
              <wp:wrapNone/>
              <wp:docPr id="20" name="Group 33"/>
              <wp:cNvGraphicFramePr/>
              <a:graphic xmlns:a="http://schemas.openxmlformats.org/drawingml/2006/main">
                <a:graphicData uri="http://schemas.microsoft.com/office/word/2010/wordprocessingGroup">
                  <wpg:wgp>
                    <wpg:cNvGrpSpPr/>
                    <wpg:grpSpPr>
                      <a:xfrm>
                        <a:off x="0" y="0"/>
                        <a:ext cx="5909310" cy="10160"/>
                        <a:chOff x="1458" y="15606"/>
                        <a:chExt cx="9306" cy="16"/>
                      </a:xfrm>
                      <a:effectLst/>
                    </wpg:grpSpPr>
                    <wps:wsp>
                      <wps:cNvPr id="17" name="Line 34"/>
                      <wps:cNvCnPr>
                        <a:cxnSpLocks noChangeShapeType="1"/>
                      </wps:cNvCnPr>
                      <wps:spPr bwMode="auto">
                        <a:xfrm>
                          <a:off x="1458" y="15614"/>
                          <a:ext cx="9306" cy="0"/>
                        </a:xfrm>
                        <a:prstGeom prst="line">
                          <a:avLst/>
                        </a:prstGeom>
                        <a:noFill/>
                        <a:ln w="10160">
                          <a:solidFill>
                            <a:srgbClr val="000009"/>
                          </a:solidFill>
                          <a:round/>
                        </a:ln>
                        <a:effectLst/>
                      </wps:spPr>
                      <wps:bodyPr/>
                    </wps:wsp>
                    <wps:wsp>
                      <wps:cNvPr id="22" name="Line 35"/>
                      <wps:cNvCnPr>
                        <a:cxnSpLocks noChangeShapeType="1"/>
                      </wps:cNvCnPr>
                      <wps:spPr bwMode="auto">
                        <a:xfrm>
                          <a:off x="1458" y="15614"/>
                          <a:ext cx="9306" cy="0"/>
                        </a:xfrm>
                        <a:prstGeom prst="line">
                          <a:avLst/>
                        </a:prstGeom>
                        <a:noFill/>
                        <a:ln w="10160">
                          <a:solidFill>
                            <a:srgbClr val="000009"/>
                          </a:solidFill>
                          <a:round/>
                        </a:ln>
                        <a:effectLst/>
                      </wps:spPr>
                      <wps:bodyPr/>
                    </wps:wsp>
                  </wpg:wgp>
                </a:graphicData>
              </a:graphic>
            </wp:anchor>
          </w:drawing>
        </mc:Choice>
        <mc:Fallback>
          <w:pict>
            <v:group id="Group 33" o:spid="_x0000_s1026" o:spt="203" style="position:absolute;left:0pt;margin-left:72.9pt;margin-top:780.25pt;height:0.8pt;width:465.3pt;mso-position-horizontal-relative:page;mso-position-vertical-relative:page;z-index:-251654144;mso-width-relative:page;mso-height-relative:page;" coordorigin="1458,15606" coordsize="9306,16" o:gfxdata="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0yAcp9sAAAAOAQAA&#10;DwAAAAAAAAABACAAAAAiAAAAZHJzL2Rvd25yZXYueG1sUEsBAhQAFAAAAAgAh07iQETjPGlPAgAA&#10;xwYAAA4AAAAAAAAAAQAgAAAAKgEAAGRycy9lMm9Eb2MueG1sUEsFBgAAAAAGAAYAWQEAAOsFAAAA&#10;AA==&#10;">
              <o:lock v:ext="edit" aspectratio="f"/>
              <v:line id="Line 34" o:spid="_x0000_s1026" o:spt="20" style="position:absolute;left:1458;top:15614;height:0;width:9306;"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">
                <v:fill on="f" focussize="0,0"/>
                <v:stroke weight="0.8pt" color="#000009" joinstyle="round"/>
                <v:imagedata o:title=""/>
                <o:lock v:ext="edit" aspectratio="f"/>
              </v:line>
              <v:line id="Line 35" o:spid="_x0000_s1026" o:spt="20" style="position:absolute;left:1458;top:15614;height:0;width:9306;"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">
                <v:fill on="f" focussize="0,0"/>
                <v:stroke weight="0.8pt" color="#000009" joinstyle="round"/>
                <v:imagedata o:title=""/>
                <o:lock v:ext="edit" aspectratio="f"/>
              </v:lin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lang w:val="en-IN" w:eastAsia="en-IN" w:bidi="ar-SA"/>
      </w:rPr>
      <mc:AlternateContent>
        <mc:Choice Requires="wpg">
          <w:drawing>
            <wp:anchor distT="0" distB="0" distL="114300" distR="114300" simplePos="0" relativeHeight="251665408" behindDoc="1" locked="0" layoutInCell="1" allowOverlap="1">
              <wp:simplePos x="0" y="0"/>
              <wp:positionH relativeFrom="page">
                <wp:posOffset>925830</wp:posOffset>
              </wp:positionH>
              <wp:positionV relativeFrom="page">
                <wp:posOffset>9909175</wp:posOffset>
              </wp:positionV>
              <wp:extent cx="5909310" cy="10160"/>
              <wp:effectExtent l="0" t="0" r="0" b="0"/>
              <wp:wrapNone/>
              <wp:docPr id="28" name="Group 64"/>
              <wp:cNvGraphicFramePr/>
              <a:graphic xmlns:a="http://schemas.openxmlformats.org/drawingml/2006/main">
                <a:graphicData uri="http://schemas.microsoft.com/office/word/2010/wordprocessingGroup">
                  <wpg:wgp>
                    <wpg:cNvGrpSpPr/>
                    <wpg:grpSpPr>
                      <a:xfrm>
                        <a:off x="0" y="0"/>
                        <a:ext cx="5909310" cy="10160"/>
                        <a:chOff x="1458" y="15606"/>
                        <a:chExt cx="9306" cy="16"/>
                      </a:xfrm>
                      <a:effectLst/>
                    </wpg:grpSpPr>
                    <wps:wsp>
                      <wps:cNvPr id="44" name="Line 65"/>
                      <wps:cNvCnPr>
                        <a:cxnSpLocks noChangeShapeType="1"/>
                      </wps:cNvCnPr>
                      <wps:spPr bwMode="auto">
                        <a:xfrm>
                          <a:off x="1458" y="15614"/>
                          <a:ext cx="9306" cy="0"/>
                        </a:xfrm>
                        <a:prstGeom prst="line">
                          <a:avLst/>
                        </a:prstGeom>
                        <a:noFill/>
                        <a:ln w="10160">
                          <a:solidFill>
                            <a:srgbClr val="000009"/>
                          </a:solidFill>
                          <a:round/>
                        </a:ln>
                        <a:effectLst/>
                      </wps:spPr>
                      <wps:bodyPr/>
                    </wps:wsp>
                    <wps:wsp>
                      <wps:cNvPr id="45" name="Line 66"/>
                      <wps:cNvCnPr>
                        <a:cxnSpLocks noChangeShapeType="1"/>
                      </wps:cNvCnPr>
                      <wps:spPr bwMode="auto">
                        <a:xfrm>
                          <a:off x="1458" y="15614"/>
                          <a:ext cx="9306" cy="0"/>
                        </a:xfrm>
                        <a:prstGeom prst="line">
                          <a:avLst/>
                        </a:prstGeom>
                        <a:noFill/>
                        <a:ln w="10160">
                          <a:solidFill>
                            <a:srgbClr val="000009"/>
                          </a:solidFill>
                          <a:round/>
                        </a:ln>
                        <a:effectLst/>
                      </wps:spPr>
                      <wps:bodyPr/>
                    </wps:wsp>
                  </wpg:wgp>
                </a:graphicData>
              </a:graphic>
            </wp:anchor>
          </w:drawing>
        </mc:Choice>
        <mc:Fallback>
          <w:pict>
            <v:group id="Group 64" o:spid="_x0000_s1026" o:spt="203" style="position:absolute;left:0pt;margin-left:72.9pt;margin-top:780.25pt;height:0.8pt;width:465.3pt;mso-position-horizontal-relative:page;mso-position-vertical-relative:page;z-index:-251651072;mso-width-relative:page;mso-height-relative:page;" coordorigin="1458,15606" coordsize="9306,16" o:gfxdata="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MgHKfbAAAA&#10;DgEAAA8AAAAAAAAAAQAgAAAAIgAAAGRycy9kb3ducmV2LnhtbFBLAQIUABQAAAAIAIdO4kA3u5e1&#10;UwIAAMcGAAAOAAAAAAAAAAEAIAAAACoBAABkcnMvZTJvRG9jLnhtbFBLBQYAAAAABgAGAFkBAADv&#10;BQAAAAA=&#10;">
              <o:lock v:ext="edit" aspectratio="f"/>
              <v:line id="Line 65" o:spid="_x0000_s1026" o:spt="20" style="position:absolute;left:1458;top:15614;height:0;width:9306;"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">
                <v:fill on="f" focussize="0,0"/>
                <v:stroke weight="0.8pt" color="#000009" joinstyle="round"/>
                <v:imagedata o:title=""/>
                <o:lock v:ext="edit" aspectratio="f"/>
              </v:line>
              <v:line id="Line 66" o:spid="_x0000_s1026" o:spt="20" style="position:absolute;left:1458;top:15614;height:0;width:9306;"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">
                <v:fill on="f" focussize="0,0"/>
                <v:stroke weight="0.8pt" color="#000009" joinstyle="round"/>
                <v:imagedata o:title=""/>
                <o:lock v:ext="edit" aspectratio="f"/>
              </v:lin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lang w:val="en-IN" w:eastAsia="en-IN" w:bidi="ar-SA"/>
      </w:rPr>
      <mc:AlternateContent>
        <mc:Choice Requires="wpg">
          <w:drawing>
            <wp:anchor distT="0" distB="0" distL="114300" distR="114300" simplePos="0" relativeHeight="251663360" behindDoc="1" locked="0" layoutInCell="1" allowOverlap="1">
              <wp:simplePos x="0" y="0"/>
              <wp:positionH relativeFrom="page">
                <wp:posOffset>925830</wp:posOffset>
              </wp:positionH>
              <wp:positionV relativeFrom="page">
                <wp:posOffset>9909175</wp:posOffset>
              </wp:positionV>
              <wp:extent cx="5909310" cy="10160"/>
              <wp:effectExtent l="0" t="0" r="0" b="0"/>
              <wp:wrapNone/>
              <wp:docPr id="18" name="Group 42"/>
              <wp:cNvGraphicFramePr/>
              <a:graphic xmlns:a="http://schemas.openxmlformats.org/drawingml/2006/main">
                <a:graphicData uri="http://schemas.microsoft.com/office/word/2010/wordprocessingGroup">
                  <wpg:wgp>
                    <wpg:cNvGrpSpPr/>
                    <wpg:grpSpPr>
                      <a:xfrm>
                        <a:off x="0" y="0"/>
                        <a:ext cx="5909310" cy="10160"/>
                        <a:chOff x="1458" y="15606"/>
                        <a:chExt cx="9306" cy="16"/>
                      </a:xfrm>
                      <a:effectLst/>
                    </wpg:grpSpPr>
                    <wps:wsp>
                      <wps:cNvPr id="19" name="Line 43"/>
                      <wps:cNvCnPr>
                        <a:cxnSpLocks noChangeShapeType="1"/>
                      </wps:cNvCnPr>
                      <wps:spPr bwMode="auto">
                        <a:xfrm>
                          <a:off x="1458" y="15614"/>
                          <a:ext cx="9306" cy="0"/>
                        </a:xfrm>
                        <a:prstGeom prst="line">
                          <a:avLst/>
                        </a:prstGeom>
                        <a:noFill/>
                        <a:ln w="10160">
                          <a:solidFill>
                            <a:srgbClr val="000009"/>
                          </a:solidFill>
                          <a:round/>
                        </a:ln>
                        <a:effectLst/>
                      </wps:spPr>
                      <wps:bodyPr/>
                    </wps:wsp>
                    <wps:wsp>
                      <wps:cNvPr id="23" name="Line 44"/>
                      <wps:cNvCnPr>
                        <a:cxnSpLocks noChangeShapeType="1"/>
                      </wps:cNvCnPr>
                      <wps:spPr bwMode="auto">
                        <a:xfrm>
                          <a:off x="1458" y="15614"/>
                          <a:ext cx="9306" cy="0"/>
                        </a:xfrm>
                        <a:prstGeom prst="line">
                          <a:avLst/>
                        </a:prstGeom>
                        <a:noFill/>
                        <a:ln w="10160">
                          <a:solidFill>
                            <a:srgbClr val="000009"/>
                          </a:solidFill>
                          <a:round/>
                        </a:ln>
                        <a:effectLst/>
                      </wps:spPr>
                      <wps:bodyPr/>
                    </wps:wsp>
                  </wpg:wgp>
                </a:graphicData>
              </a:graphic>
            </wp:anchor>
          </w:drawing>
        </mc:Choice>
        <mc:Fallback>
          <w:pict>
            <v:group id="Group 42" o:spid="_x0000_s1026" o:spt="203" style="position:absolute;left:0pt;margin-left:72.9pt;margin-top:780.25pt;height:0.8pt;width:465.3pt;mso-position-horizontal-relative:page;mso-position-vertical-relative:page;z-index:-251653120;mso-width-relative:page;mso-height-relative:page;" coordorigin="1458,15606" coordsize="9306,16" o:gfxdata="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0yAcp9sAAAAO&#10;AQAADwAAAAAAAAABACAAAAAiAAAAZHJzL2Rvd25yZXYueG1sUEsBAhQAFAAAAAgAh07iQG3ZwQpS&#10;AgAAxwYAAA4AAAAAAAAAAQAgAAAAKgEAAGRycy9lMm9Eb2MueG1sUEsFBgAAAAAGAAYAWQEAAO4F&#10;AAAAAA==&#10;">
              <o:lock v:ext="edit" aspectratio="f"/>
              <v:line id="Line 43" o:spid="_x0000_s1026" o:spt="20" style="position:absolute;left:1458;top:15614;height:0;width:9306;"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">
                <v:fill on="f" focussize="0,0"/>
                <v:stroke weight="0.8pt" color="#000009" joinstyle="round"/>
                <v:imagedata o:title=""/>
                <o:lock v:ext="edit" aspectratio="f"/>
              </v:line>
              <v:line id="Line 44" o:spid="_x0000_s1026" o:spt="20" style="position:absolute;left:1458;top:15614;height:0;width:9306;"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">
                <v:fill on="f" focussize="0,0"/>
                <v:stroke weight="0.8pt" color="#000009" joinstyle="round"/>
                <v:imagedata o:title=""/>
                <o:lock v:ext="edit" aspectratio="f"/>
              </v:lin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lang w:val="en-IN" w:eastAsia="en-IN" w:bidi="ar-SA"/>
      </w:rPr>
      <mc:AlternateContent>
        <mc:Choice Requires="wpg">
          <w:drawing>
            <wp:anchor distT="0" distB="0" distL="114300" distR="114300" simplePos="0" relativeHeight="251664384" behindDoc="1" locked="0" layoutInCell="1" allowOverlap="1">
              <wp:simplePos x="0" y="0"/>
              <wp:positionH relativeFrom="page">
                <wp:posOffset>925830</wp:posOffset>
              </wp:positionH>
              <wp:positionV relativeFrom="page">
                <wp:posOffset>9909175</wp:posOffset>
              </wp:positionV>
              <wp:extent cx="5909310" cy="10160"/>
              <wp:effectExtent l="0" t="0" r="0" b="0"/>
              <wp:wrapNone/>
              <wp:docPr id="1" name="Group 57"/>
              <wp:cNvGraphicFramePr/>
              <a:graphic xmlns:a="http://schemas.openxmlformats.org/drawingml/2006/main">
                <a:graphicData uri="http://schemas.microsoft.com/office/word/2010/wordprocessingGroup">
                  <wpg:wgp>
                    <wpg:cNvGrpSpPr/>
                    <wpg:grpSpPr>
                      <a:xfrm>
                        <a:off x="0" y="0"/>
                        <a:ext cx="5909310" cy="10160"/>
                        <a:chOff x="1458" y="15606"/>
                        <a:chExt cx="9306" cy="16"/>
                      </a:xfrm>
                      <a:effectLst/>
                    </wpg:grpSpPr>
                    <wps:wsp>
                      <wps:cNvPr id="2" name="Line 58"/>
                      <wps:cNvCnPr>
                        <a:cxnSpLocks noChangeShapeType="1"/>
                      </wps:cNvCnPr>
                      <wps:spPr bwMode="auto">
                        <a:xfrm>
                          <a:off x="1458" y="15614"/>
                          <a:ext cx="9306" cy="0"/>
                        </a:xfrm>
                        <a:prstGeom prst="line">
                          <a:avLst/>
                        </a:prstGeom>
                        <a:noFill/>
                        <a:ln w="10160">
                          <a:solidFill>
                            <a:srgbClr val="000009"/>
                          </a:solidFill>
                          <a:round/>
                        </a:ln>
                        <a:effectLst/>
                      </wps:spPr>
                      <wps:bodyPr/>
                    </wps:wsp>
                    <wps:wsp>
                      <wps:cNvPr id="3" name="Line 59"/>
                      <wps:cNvCnPr>
                        <a:cxnSpLocks noChangeShapeType="1"/>
                      </wps:cNvCnPr>
                      <wps:spPr bwMode="auto">
                        <a:xfrm>
                          <a:off x="1458" y="15614"/>
                          <a:ext cx="9306" cy="0"/>
                        </a:xfrm>
                        <a:prstGeom prst="line">
                          <a:avLst/>
                        </a:prstGeom>
                        <a:noFill/>
                        <a:ln w="10160">
                          <a:solidFill>
                            <a:srgbClr val="000009"/>
                          </a:solidFill>
                          <a:round/>
                        </a:ln>
                        <a:effectLst/>
                      </wps:spPr>
                      <wps:bodyPr/>
                    </wps:wsp>
                  </wpg:wgp>
                </a:graphicData>
              </a:graphic>
            </wp:anchor>
          </w:drawing>
        </mc:Choice>
        <mc:Fallback>
          <w:pict>
            <v:group id="Group 57" o:spid="_x0000_s1026" o:spt="203" style="position:absolute;left:0pt;margin-left:72.9pt;margin-top:780.25pt;height:0.8pt;width:465.3pt;mso-position-horizontal-relative:page;mso-position-vertical-relative:page;z-index:-251652096;mso-width-relative:page;mso-height-relative:page;" coordorigin="1458,15606" coordsize="9306,16" o:gfxdata="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TIByn2wAAAA4B&#10;AAAPAAAAAAAAAAEAIAAAACIAAABkcnMvZG93bnJldi54bWxQSwECFAAUAAAACACHTuJAFJJ8oVEC&#10;AADEBgAADgAAAAAAAAABACAAAAAqAQAAZHJzL2Uyb0RvYy54bWxQSwUGAAAAAAYABgBZAQAA7QUA&#10;AAAA&#10;">
              <o:lock v:ext="edit" aspectratio="f"/>
              <v:line id="Line 58" o:spid="_x0000_s1026" o:spt="20" style="position:absolute;left:1458;top:15614;height:0;width:9306;"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">
                <v:fill on="f" focussize="0,0"/>
                <v:stroke weight="0.8pt" color="#000009" joinstyle="round"/>
                <v:imagedata o:title=""/>
                <o:lock v:ext="edit" aspectratio="f"/>
              </v:line>
              <v:line id="Line 59" o:spid="_x0000_s1026" o:spt="20" style="position:absolute;left:1458;top:15614;height:0;width:9306;"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">
                <v:fill on="f" focussize="0,0"/>
                <v:stroke weight="0.8pt" color="#000009" joinstyle="round"/>
                <v:imagedata o:title=""/>
                <o:lock v:ext="edit" aspectratio="f"/>
              </v:line>
            </v:group>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31602059"/>
      <w:docPartObj>
        <w:docPartGallery w:val="AutoText"/>
      </w:docPartObj>
    </w:sdtPr>
    <w:sdtContent>
      <w:p>
        <w:pPr>
          <w:pStyle w:val="9"/>
          <w:jc w:val="center"/>
        </w:pPr>
        <w:r>
          <w:fldChar w:fldCharType="begin"/>
        </w:r>
        <w:r>
          <w:instrText xml:space="preserve"> PAGE   \* MERGEFORMAT </w:instrText>
        </w:r>
        <w:r>
          <w:fldChar w:fldCharType="separate"/>
        </w:r>
        <w:r>
          <w:t>2</w:t>
        </w:r>
        <w:r>
          <w:fldChar w:fldCharType="end"/>
        </w:r>
      </w:p>
    </w:sdtContent>
  </w:sdt>
  <w:p>
    <w:pPr>
      <w:pStyle w:val="7"/>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266F3D"/>
    <w:multiLevelType w:val="singleLevel"/>
    <w:tmpl w:val="84266F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5E306ED"/>
    <w:multiLevelType w:val="multilevel"/>
    <w:tmpl w:val="B5E306ED"/>
    <w:lvl w:ilvl="0" w:tentative="0">
      <w:start w:val="0"/>
      <w:numFmt w:val="bullet"/>
      <w:lvlText w:val="•"/>
      <w:lvlJc w:val="left"/>
      <w:pPr>
        <w:ind w:left="480" w:hanging="360"/>
      </w:pPr>
      <w:rPr>
        <w:rFonts w:hint="default" w:ascii="Calibri" w:hAnsi="Calibri" w:eastAsia="Calibri" w:cs="Calibri"/>
        <w:w w:val="71"/>
        <w:sz w:val="24"/>
        <w:szCs w:val="24"/>
        <w:lang w:val="en-US" w:eastAsia="en-US" w:bidi="en-US"/>
      </w:rPr>
    </w:lvl>
    <w:lvl w:ilvl="1" w:tentative="0">
      <w:start w:val="0"/>
      <w:numFmt w:val="bullet"/>
      <w:lvlText w:val="•"/>
      <w:lvlJc w:val="left"/>
      <w:pPr>
        <w:ind w:left="1386" w:hanging="360"/>
      </w:pPr>
      <w:rPr>
        <w:rFonts w:hint="default"/>
        <w:lang w:val="en-US" w:eastAsia="en-US" w:bidi="en-US"/>
      </w:rPr>
    </w:lvl>
    <w:lvl w:ilvl="2" w:tentative="0">
      <w:start w:val="0"/>
      <w:numFmt w:val="bullet"/>
      <w:lvlText w:val="•"/>
      <w:lvlJc w:val="left"/>
      <w:pPr>
        <w:ind w:left="2292" w:hanging="360"/>
      </w:pPr>
      <w:rPr>
        <w:rFonts w:hint="default"/>
        <w:lang w:val="en-US" w:eastAsia="en-US" w:bidi="en-US"/>
      </w:rPr>
    </w:lvl>
    <w:lvl w:ilvl="3" w:tentative="0">
      <w:start w:val="0"/>
      <w:numFmt w:val="bullet"/>
      <w:lvlText w:val="•"/>
      <w:lvlJc w:val="left"/>
      <w:pPr>
        <w:ind w:left="3198" w:hanging="360"/>
      </w:pPr>
      <w:rPr>
        <w:rFonts w:hint="default"/>
        <w:lang w:val="en-US" w:eastAsia="en-US" w:bidi="en-US"/>
      </w:rPr>
    </w:lvl>
    <w:lvl w:ilvl="4" w:tentative="0">
      <w:start w:val="0"/>
      <w:numFmt w:val="bullet"/>
      <w:lvlText w:val="•"/>
      <w:lvlJc w:val="left"/>
      <w:pPr>
        <w:ind w:left="4104" w:hanging="360"/>
      </w:pPr>
      <w:rPr>
        <w:rFonts w:hint="default"/>
        <w:lang w:val="en-US" w:eastAsia="en-US" w:bidi="en-US"/>
      </w:rPr>
    </w:lvl>
    <w:lvl w:ilvl="5" w:tentative="0">
      <w:start w:val="0"/>
      <w:numFmt w:val="bullet"/>
      <w:lvlText w:val="•"/>
      <w:lvlJc w:val="left"/>
      <w:pPr>
        <w:ind w:left="5010" w:hanging="360"/>
      </w:pPr>
      <w:rPr>
        <w:rFonts w:hint="default"/>
        <w:lang w:val="en-US" w:eastAsia="en-US" w:bidi="en-US"/>
      </w:rPr>
    </w:lvl>
    <w:lvl w:ilvl="6" w:tentative="0">
      <w:start w:val="0"/>
      <w:numFmt w:val="bullet"/>
      <w:lvlText w:val="•"/>
      <w:lvlJc w:val="left"/>
      <w:pPr>
        <w:ind w:left="5916" w:hanging="360"/>
      </w:pPr>
      <w:rPr>
        <w:rFonts w:hint="default"/>
        <w:lang w:val="en-US" w:eastAsia="en-US" w:bidi="en-US"/>
      </w:rPr>
    </w:lvl>
    <w:lvl w:ilvl="7" w:tentative="0">
      <w:start w:val="0"/>
      <w:numFmt w:val="bullet"/>
      <w:lvlText w:val="•"/>
      <w:lvlJc w:val="left"/>
      <w:pPr>
        <w:ind w:left="6822" w:hanging="360"/>
      </w:pPr>
      <w:rPr>
        <w:rFonts w:hint="default"/>
        <w:lang w:val="en-US" w:eastAsia="en-US" w:bidi="en-US"/>
      </w:rPr>
    </w:lvl>
    <w:lvl w:ilvl="8" w:tentative="0">
      <w:start w:val="0"/>
      <w:numFmt w:val="bullet"/>
      <w:lvlText w:val="•"/>
      <w:lvlJc w:val="left"/>
      <w:pPr>
        <w:ind w:left="7728" w:hanging="360"/>
      </w:pPr>
      <w:rPr>
        <w:rFonts w:hint="default"/>
        <w:lang w:val="en-US" w:eastAsia="en-US" w:bidi="en-US"/>
      </w:rPr>
    </w:lvl>
  </w:abstractNum>
  <w:abstractNum w:abstractNumId="2">
    <w:nsid w:val="00000002"/>
    <w:multiLevelType w:val="multilevel"/>
    <w:tmpl w:val="00000002"/>
    <w:lvl w:ilvl="0" w:tentative="0">
      <w:start w:val="1"/>
      <w:numFmt w:val="bullet"/>
      <w:lvlText w:val=""/>
      <w:lvlJc w:val="left"/>
      <w:pPr>
        <w:tabs>
          <w:tab w:val="left" w:pos="0"/>
        </w:tabs>
        <w:ind w:left="720" w:hanging="360"/>
      </w:pPr>
      <w:rPr>
        <w:rFonts w:ascii="Symbol" w:hAnsi="Symbol"/>
      </w:rPr>
    </w:lvl>
    <w:lvl w:ilvl="1" w:tentative="0">
      <w:start w:val="1"/>
      <w:numFmt w:val="bullet"/>
      <w:lvlText w:val=""/>
      <w:lvlJc w:val="left"/>
      <w:pPr>
        <w:tabs>
          <w:tab w:val="left" w:pos="0"/>
        </w:tabs>
        <w:ind w:left="1440" w:hanging="360"/>
      </w:pPr>
      <w:rPr>
        <w:rFonts w:ascii="Wingdings" w:hAnsi="Wingdings"/>
      </w:rPr>
    </w:lvl>
    <w:lvl w:ilvl="2" w:tentative="0">
      <w:start w:val="1"/>
      <w:numFmt w:val="bullet"/>
      <w:lvlText w:val=""/>
      <w:lvlJc w:val="left"/>
      <w:pPr>
        <w:tabs>
          <w:tab w:val="left" w:pos="0"/>
        </w:tabs>
        <w:ind w:left="2160" w:hanging="360"/>
      </w:pPr>
      <w:rPr>
        <w:rFonts w:ascii="Wingdings" w:hAnsi="Wingdings"/>
      </w:rPr>
    </w:lvl>
    <w:lvl w:ilvl="3" w:tentative="0">
      <w:start w:val="1"/>
      <w:numFmt w:val="bullet"/>
      <w:lvlText w:val=""/>
      <w:lvlJc w:val="left"/>
      <w:pPr>
        <w:tabs>
          <w:tab w:val="left" w:pos="0"/>
        </w:tabs>
        <w:ind w:left="2880" w:hanging="360"/>
      </w:pPr>
      <w:rPr>
        <w:rFonts w:ascii="Symbol" w:hAnsi="Symbol"/>
      </w:rPr>
    </w:lvl>
    <w:lvl w:ilvl="4" w:tentative="0">
      <w:start w:val="1"/>
      <w:numFmt w:val="bullet"/>
      <w:lvlText w:val="o"/>
      <w:lvlJc w:val="left"/>
      <w:pPr>
        <w:tabs>
          <w:tab w:val="left" w:pos="0"/>
        </w:tabs>
        <w:ind w:left="3600" w:hanging="360"/>
      </w:pPr>
      <w:rPr>
        <w:rFonts w:ascii="Courier New" w:hAnsi="Courier New" w:cs="Courier New"/>
      </w:rPr>
    </w:lvl>
    <w:lvl w:ilvl="5" w:tentative="0">
      <w:start w:val="1"/>
      <w:numFmt w:val="bullet"/>
      <w:lvlText w:val=""/>
      <w:lvlJc w:val="left"/>
      <w:pPr>
        <w:tabs>
          <w:tab w:val="left" w:pos="0"/>
        </w:tabs>
        <w:ind w:left="4320" w:hanging="360"/>
      </w:pPr>
      <w:rPr>
        <w:rFonts w:ascii="Wingdings" w:hAnsi="Wingdings"/>
      </w:rPr>
    </w:lvl>
    <w:lvl w:ilvl="6" w:tentative="0">
      <w:start w:val="1"/>
      <w:numFmt w:val="bullet"/>
      <w:lvlText w:val=""/>
      <w:lvlJc w:val="left"/>
      <w:pPr>
        <w:tabs>
          <w:tab w:val="left" w:pos="0"/>
        </w:tabs>
        <w:ind w:left="5040" w:hanging="360"/>
      </w:pPr>
      <w:rPr>
        <w:rFonts w:ascii="Symbol" w:hAnsi="Symbol"/>
      </w:rPr>
    </w:lvl>
    <w:lvl w:ilvl="7" w:tentative="0">
      <w:start w:val="1"/>
      <w:numFmt w:val="bullet"/>
      <w:lvlText w:val="o"/>
      <w:lvlJc w:val="left"/>
      <w:pPr>
        <w:tabs>
          <w:tab w:val="left" w:pos="0"/>
        </w:tabs>
        <w:ind w:left="5760" w:hanging="360"/>
      </w:pPr>
      <w:rPr>
        <w:rFonts w:ascii="Courier New" w:hAnsi="Courier New" w:cs="Courier New"/>
      </w:rPr>
    </w:lvl>
    <w:lvl w:ilvl="8" w:tentative="0">
      <w:start w:val="1"/>
      <w:numFmt w:val="bullet"/>
      <w:lvlText w:val=""/>
      <w:lvlJc w:val="left"/>
      <w:pPr>
        <w:tabs>
          <w:tab w:val="left" w:pos="0"/>
        </w:tabs>
        <w:ind w:left="6480" w:hanging="360"/>
      </w:pPr>
      <w:rPr>
        <w:rFonts w:ascii="Wingdings" w:hAnsi="Wingdings"/>
      </w:rPr>
    </w:lvl>
  </w:abstractNum>
  <w:abstractNum w:abstractNumId="3">
    <w:nsid w:val="00000003"/>
    <w:multiLevelType w:val="multilevel"/>
    <w:tmpl w:val="00000003"/>
    <w:lvl w:ilvl="0" w:tentative="0">
      <w:start w:val="1"/>
      <w:numFmt w:val="decimal"/>
      <w:lvlText w:val="%1."/>
      <w:lvlJc w:val="left"/>
      <w:pPr>
        <w:tabs>
          <w:tab w:val="left" w:pos="0"/>
        </w:tabs>
        <w:ind w:left="1287" w:hanging="360"/>
      </w:pPr>
    </w:lvl>
    <w:lvl w:ilvl="1" w:tentative="0">
      <w:start w:val="1"/>
      <w:numFmt w:val="lowerLetter"/>
      <w:lvlText w:val="%2."/>
      <w:lvlJc w:val="left"/>
      <w:pPr>
        <w:tabs>
          <w:tab w:val="left" w:pos="0"/>
        </w:tabs>
        <w:ind w:left="2007" w:hanging="360"/>
      </w:pPr>
    </w:lvl>
    <w:lvl w:ilvl="2" w:tentative="0">
      <w:start w:val="1"/>
      <w:numFmt w:val="lowerRoman"/>
      <w:lvlText w:val="%3."/>
      <w:lvlJc w:val="left"/>
      <w:pPr>
        <w:tabs>
          <w:tab w:val="left" w:pos="0"/>
        </w:tabs>
        <w:ind w:left="2727" w:hanging="180"/>
      </w:pPr>
    </w:lvl>
    <w:lvl w:ilvl="3" w:tentative="0">
      <w:start w:val="1"/>
      <w:numFmt w:val="decimal"/>
      <w:lvlText w:val="%4."/>
      <w:lvlJc w:val="left"/>
      <w:pPr>
        <w:tabs>
          <w:tab w:val="left" w:pos="0"/>
        </w:tabs>
        <w:ind w:left="3447" w:hanging="360"/>
      </w:pPr>
    </w:lvl>
    <w:lvl w:ilvl="4" w:tentative="0">
      <w:start w:val="1"/>
      <w:numFmt w:val="lowerLetter"/>
      <w:lvlText w:val="%5."/>
      <w:lvlJc w:val="left"/>
      <w:pPr>
        <w:tabs>
          <w:tab w:val="left" w:pos="0"/>
        </w:tabs>
        <w:ind w:left="4167" w:hanging="360"/>
      </w:pPr>
    </w:lvl>
    <w:lvl w:ilvl="5" w:tentative="0">
      <w:start w:val="1"/>
      <w:numFmt w:val="lowerRoman"/>
      <w:lvlText w:val="%6."/>
      <w:lvlJc w:val="left"/>
      <w:pPr>
        <w:tabs>
          <w:tab w:val="left" w:pos="0"/>
        </w:tabs>
        <w:ind w:left="4887" w:hanging="180"/>
      </w:pPr>
    </w:lvl>
    <w:lvl w:ilvl="6" w:tentative="0">
      <w:start w:val="1"/>
      <w:numFmt w:val="decimal"/>
      <w:lvlText w:val="%7."/>
      <w:lvlJc w:val="left"/>
      <w:pPr>
        <w:tabs>
          <w:tab w:val="left" w:pos="0"/>
        </w:tabs>
        <w:ind w:left="5607" w:hanging="360"/>
      </w:pPr>
    </w:lvl>
    <w:lvl w:ilvl="7" w:tentative="0">
      <w:start w:val="1"/>
      <w:numFmt w:val="lowerLetter"/>
      <w:lvlText w:val="%8."/>
      <w:lvlJc w:val="left"/>
      <w:pPr>
        <w:tabs>
          <w:tab w:val="left" w:pos="0"/>
        </w:tabs>
        <w:ind w:left="6327" w:hanging="360"/>
      </w:pPr>
    </w:lvl>
    <w:lvl w:ilvl="8" w:tentative="0">
      <w:start w:val="1"/>
      <w:numFmt w:val="lowerRoman"/>
      <w:lvlText w:val="%9."/>
      <w:lvlJc w:val="left"/>
      <w:pPr>
        <w:tabs>
          <w:tab w:val="left" w:pos="0"/>
        </w:tabs>
        <w:ind w:left="7047" w:hanging="180"/>
      </w:pPr>
    </w:lvl>
  </w:abstractNum>
  <w:abstractNum w:abstractNumId="4">
    <w:nsid w:val="00000007"/>
    <w:multiLevelType w:val="multilevel"/>
    <w:tmpl w:val="00000007"/>
    <w:lvl w:ilvl="0" w:tentative="0">
      <w:start w:val="1"/>
      <w:numFmt w:val="bullet"/>
      <w:lvlText w:val=""/>
      <w:lvlJc w:val="left"/>
      <w:pPr>
        <w:tabs>
          <w:tab w:val="left" w:pos="720"/>
        </w:tabs>
        <w:ind w:left="720" w:hanging="360"/>
      </w:pPr>
      <w:rPr>
        <w:rFonts w:ascii="Symbol" w:hAnsi="Symbol" w:cs="OpenSymbol"/>
      </w:rPr>
    </w:lvl>
    <w:lvl w:ilvl="1" w:tentative="0">
      <w:start w:val="1"/>
      <w:numFmt w:val="bullet"/>
      <w:lvlText w:val="◦"/>
      <w:lvlJc w:val="left"/>
      <w:pPr>
        <w:tabs>
          <w:tab w:val="left" w:pos="1080"/>
        </w:tabs>
        <w:ind w:left="1080" w:hanging="360"/>
      </w:pPr>
      <w:rPr>
        <w:rFonts w:ascii="OpenSymbol" w:hAnsi="OpenSymbol" w:cs="OpenSymbol"/>
      </w:rPr>
    </w:lvl>
    <w:lvl w:ilvl="2" w:tentative="0">
      <w:start w:val="1"/>
      <w:numFmt w:val="bullet"/>
      <w:lvlText w:val="▪"/>
      <w:lvlJc w:val="left"/>
      <w:pPr>
        <w:tabs>
          <w:tab w:val="left" w:pos="1440"/>
        </w:tabs>
        <w:ind w:left="1440" w:hanging="360"/>
      </w:pPr>
      <w:rPr>
        <w:rFonts w:ascii="OpenSymbol" w:hAnsi="OpenSymbol" w:cs="OpenSymbol"/>
      </w:rPr>
    </w:lvl>
    <w:lvl w:ilvl="3" w:tentative="0">
      <w:start w:val="1"/>
      <w:numFmt w:val="bullet"/>
      <w:lvlText w:val=""/>
      <w:lvlJc w:val="left"/>
      <w:pPr>
        <w:tabs>
          <w:tab w:val="left" w:pos="1800"/>
        </w:tabs>
        <w:ind w:left="1800" w:hanging="360"/>
      </w:pPr>
      <w:rPr>
        <w:rFonts w:ascii="Symbol" w:hAnsi="Symbol" w:cs="OpenSymbol"/>
      </w:rPr>
    </w:lvl>
    <w:lvl w:ilvl="4" w:tentative="0">
      <w:start w:val="1"/>
      <w:numFmt w:val="bullet"/>
      <w:lvlText w:val="◦"/>
      <w:lvlJc w:val="left"/>
      <w:pPr>
        <w:tabs>
          <w:tab w:val="left" w:pos="2160"/>
        </w:tabs>
        <w:ind w:left="2160" w:hanging="360"/>
      </w:pPr>
      <w:rPr>
        <w:rFonts w:ascii="OpenSymbol" w:hAnsi="OpenSymbol" w:cs="OpenSymbol"/>
      </w:rPr>
    </w:lvl>
    <w:lvl w:ilvl="5" w:tentative="0">
      <w:start w:val="1"/>
      <w:numFmt w:val="bullet"/>
      <w:lvlText w:val="▪"/>
      <w:lvlJc w:val="left"/>
      <w:pPr>
        <w:tabs>
          <w:tab w:val="left" w:pos="2520"/>
        </w:tabs>
        <w:ind w:left="2520" w:hanging="360"/>
      </w:pPr>
      <w:rPr>
        <w:rFonts w:ascii="OpenSymbol" w:hAnsi="OpenSymbol" w:cs="OpenSymbol"/>
      </w:rPr>
    </w:lvl>
    <w:lvl w:ilvl="6" w:tentative="0">
      <w:start w:val="1"/>
      <w:numFmt w:val="bullet"/>
      <w:lvlText w:val=""/>
      <w:lvlJc w:val="left"/>
      <w:pPr>
        <w:tabs>
          <w:tab w:val="left" w:pos="2880"/>
        </w:tabs>
        <w:ind w:left="2880" w:hanging="360"/>
      </w:pPr>
      <w:rPr>
        <w:rFonts w:ascii="Symbol" w:hAnsi="Symbol" w:cs="OpenSymbol"/>
      </w:rPr>
    </w:lvl>
    <w:lvl w:ilvl="7" w:tentative="0">
      <w:start w:val="1"/>
      <w:numFmt w:val="bullet"/>
      <w:lvlText w:val="◦"/>
      <w:lvlJc w:val="left"/>
      <w:pPr>
        <w:tabs>
          <w:tab w:val="left" w:pos="3240"/>
        </w:tabs>
        <w:ind w:left="3240" w:hanging="360"/>
      </w:pPr>
      <w:rPr>
        <w:rFonts w:ascii="OpenSymbol" w:hAnsi="OpenSymbol" w:cs="OpenSymbol"/>
      </w:rPr>
    </w:lvl>
    <w:lvl w:ilvl="8" w:tentative="0">
      <w:start w:val="1"/>
      <w:numFmt w:val="bullet"/>
      <w:lvlText w:val="▪"/>
      <w:lvlJc w:val="left"/>
      <w:pPr>
        <w:tabs>
          <w:tab w:val="left" w:pos="3600"/>
        </w:tabs>
        <w:ind w:left="3600" w:hanging="360"/>
      </w:pPr>
      <w:rPr>
        <w:rFonts w:ascii="OpenSymbol" w:hAnsi="OpenSymbol" w:cs="OpenSymbol"/>
      </w:rPr>
    </w:lvl>
  </w:abstractNum>
  <w:abstractNum w:abstractNumId="5">
    <w:nsid w:val="0053208E"/>
    <w:multiLevelType w:val="multilevel"/>
    <w:tmpl w:val="0053208E"/>
    <w:lvl w:ilvl="0" w:tentative="0">
      <w:start w:val="1"/>
      <w:numFmt w:val="decimal"/>
      <w:lvlText w:val="%1."/>
      <w:lvlJc w:val="left"/>
      <w:pPr>
        <w:ind w:left="420" w:hanging="420"/>
      </w:pPr>
      <w:rPr>
        <w:rFonts w:hint="default" w:ascii="Times New Roman" w:hAnsi="Times New Roman" w:eastAsia="Times New Roman" w:cs="Times New Roman"/>
        <w:b/>
        <w:bCs/>
        <w:spacing w:val="-7"/>
        <w:w w:val="100"/>
        <w:sz w:val="28"/>
        <w:szCs w:val="28"/>
        <w:lang w:val="en-US" w:eastAsia="en-US" w:bidi="en-US"/>
      </w:rPr>
    </w:lvl>
    <w:lvl w:ilvl="1" w:tentative="0">
      <w:start w:val="1"/>
      <w:numFmt w:val="decimal"/>
      <w:lvlText w:val="%1.%2"/>
      <w:lvlJc w:val="left"/>
      <w:pPr>
        <w:ind w:left="1046" w:hanging="360"/>
      </w:pPr>
      <w:rPr>
        <w:rFonts w:hint="default" w:ascii="Times New Roman" w:hAnsi="Times New Roman" w:eastAsia="Times New Roman" w:cs="Times New Roman"/>
        <w:b/>
        <w:bCs/>
        <w:spacing w:val="-2"/>
        <w:w w:val="100"/>
        <w:sz w:val="24"/>
        <w:szCs w:val="24"/>
        <w:lang w:val="en-US" w:eastAsia="en-US" w:bidi="en-US"/>
      </w:rPr>
    </w:lvl>
    <w:lvl w:ilvl="2" w:tentative="0">
      <w:start w:val="0"/>
      <w:numFmt w:val="bullet"/>
      <w:lvlText w:val="•"/>
      <w:lvlJc w:val="left"/>
      <w:pPr>
        <w:ind w:left="1974" w:hanging="360"/>
      </w:pPr>
      <w:rPr>
        <w:rFonts w:hint="default" w:ascii="Times New Roman" w:hAnsi="Times New Roman" w:eastAsia="Times New Roman" w:cs="Times New Roman"/>
        <w:spacing w:val="-1"/>
        <w:w w:val="100"/>
        <w:sz w:val="24"/>
        <w:szCs w:val="24"/>
        <w:lang w:val="en-US" w:eastAsia="en-US" w:bidi="en-US"/>
      </w:rPr>
    </w:lvl>
    <w:lvl w:ilvl="3" w:tentative="0">
      <w:start w:val="0"/>
      <w:numFmt w:val="bullet"/>
      <w:lvlText w:val="•"/>
      <w:lvlJc w:val="left"/>
      <w:pPr>
        <w:ind w:left="1920" w:hanging="360"/>
      </w:pPr>
      <w:rPr>
        <w:rFonts w:hint="default"/>
        <w:lang w:val="en-US" w:eastAsia="en-US" w:bidi="en-US"/>
      </w:rPr>
    </w:lvl>
    <w:lvl w:ilvl="4" w:tentative="0">
      <w:start w:val="0"/>
      <w:numFmt w:val="bullet"/>
      <w:lvlText w:val="•"/>
      <w:lvlJc w:val="left"/>
      <w:pPr>
        <w:ind w:left="1980" w:hanging="360"/>
      </w:pPr>
      <w:rPr>
        <w:rFonts w:hint="default"/>
        <w:lang w:val="en-US" w:eastAsia="en-US" w:bidi="en-US"/>
      </w:rPr>
    </w:lvl>
    <w:lvl w:ilvl="5" w:tentative="0">
      <w:start w:val="0"/>
      <w:numFmt w:val="bullet"/>
      <w:lvlText w:val="•"/>
      <w:lvlJc w:val="left"/>
      <w:pPr>
        <w:ind w:left="3240" w:hanging="360"/>
      </w:pPr>
      <w:rPr>
        <w:rFonts w:hint="default"/>
        <w:lang w:val="en-US" w:eastAsia="en-US" w:bidi="en-US"/>
      </w:rPr>
    </w:lvl>
    <w:lvl w:ilvl="6" w:tentative="0">
      <w:start w:val="0"/>
      <w:numFmt w:val="bullet"/>
      <w:lvlText w:val="•"/>
      <w:lvlJc w:val="left"/>
      <w:pPr>
        <w:ind w:left="4500" w:hanging="360"/>
      </w:pPr>
      <w:rPr>
        <w:rFonts w:hint="default"/>
        <w:lang w:val="en-US" w:eastAsia="en-US" w:bidi="en-US"/>
      </w:rPr>
    </w:lvl>
    <w:lvl w:ilvl="7" w:tentative="0">
      <w:start w:val="0"/>
      <w:numFmt w:val="bullet"/>
      <w:lvlText w:val="•"/>
      <w:lvlJc w:val="left"/>
      <w:pPr>
        <w:ind w:left="5760" w:hanging="360"/>
      </w:pPr>
      <w:rPr>
        <w:rFonts w:hint="default"/>
        <w:lang w:val="en-US" w:eastAsia="en-US" w:bidi="en-US"/>
      </w:rPr>
    </w:lvl>
    <w:lvl w:ilvl="8" w:tentative="0">
      <w:start w:val="0"/>
      <w:numFmt w:val="bullet"/>
      <w:lvlText w:val="•"/>
      <w:lvlJc w:val="left"/>
      <w:pPr>
        <w:ind w:left="7020" w:hanging="360"/>
      </w:pPr>
      <w:rPr>
        <w:rFonts w:hint="default"/>
        <w:lang w:val="en-US" w:eastAsia="en-US" w:bidi="en-US"/>
      </w:rPr>
    </w:lvl>
  </w:abstractNum>
  <w:abstractNum w:abstractNumId="6">
    <w:nsid w:val="03FB8E7E"/>
    <w:multiLevelType w:val="singleLevel"/>
    <w:tmpl w:val="03FB8E7E"/>
    <w:lvl w:ilvl="0" w:tentative="0">
      <w:start w:val="7"/>
      <w:numFmt w:val="decimal"/>
      <w:suff w:val="space"/>
      <w:lvlText w:val="%1."/>
      <w:lvlJc w:val="left"/>
    </w:lvl>
  </w:abstractNum>
  <w:abstractNum w:abstractNumId="7">
    <w:nsid w:val="6DAC3409"/>
    <w:multiLevelType w:val="multilevel"/>
    <w:tmpl w:val="6DAC340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76E7D33C"/>
    <w:multiLevelType w:val="singleLevel"/>
    <w:tmpl w:val="76E7D33C"/>
    <w:lvl w:ilvl="0" w:tentative="0">
      <w:start w:val="1"/>
      <w:numFmt w:val="decimal"/>
      <w:lvlText w:val="%1]"/>
      <w:lvlJc w:val="left"/>
    </w:lvl>
  </w:abstractNum>
  <w:abstractNum w:abstractNumId="9">
    <w:nsid w:val="7F7C7B0C"/>
    <w:multiLevelType w:val="multilevel"/>
    <w:tmpl w:val="7F7C7B0C"/>
    <w:lvl w:ilvl="0" w:tentative="0">
      <w:start w:val="3"/>
      <w:numFmt w:val="decimal"/>
      <w:lvlText w:val="%1"/>
      <w:lvlJc w:val="left"/>
      <w:pPr>
        <w:ind w:left="400" w:hanging="400"/>
      </w:pPr>
      <w:rPr>
        <w:rFonts w:hint="default"/>
      </w:rPr>
    </w:lvl>
    <w:lvl w:ilvl="1" w:tentative="0">
      <w:start w:val="2"/>
      <w:numFmt w:val="decimal"/>
      <w:lvlText w:val="%1.%2"/>
      <w:lvlJc w:val="left"/>
      <w:pPr>
        <w:ind w:left="1030" w:hanging="400"/>
      </w:pPr>
      <w:rPr>
        <w:rFonts w:hint="default"/>
      </w:rPr>
    </w:lvl>
    <w:lvl w:ilvl="2" w:tentative="0">
      <w:start w:val="1"/>
      <w:numFmt w:val="decimal"/>
      <w:lvlText w:val="%1.%2.%3"/>
      <w:lvlJc w:val="left"/>
      <w:pPr>
        <w:ind w:left="1980" w:hanging="720"/>
      </w:pPr>
      <w:rPr>
        <w:rFonts w:hint="default"/>
      </w:rPr>
    </w:lvl>
    <w:lvl w:ilvl="3" w:tentative="0">
      <w:start w:val="1"/>
      <w:numFmt w:val="decimal"/>
      <w:lvlText w:val="%1.%2.%3.%4"/>
      <w:lvlJc w:val="left"/>
      <w:pPr>
        <w:ind w:left="2610" w:hanging="720"/>
      </w:pPr>
      <w:rPr>
        <w:rFonts w:hint="default"/>
      </w:rPr>
    </w:lvl>
    <w:lvl w:ilvl="4" w:tentative="0">
      <w:start w:val="1"/>
      <w:numFmt w:val="decimal"/>
      <w:lvlText w:val="%1.%2.%3.%4.%5"/>
      <w:lvlJc w:val="left"/>
      <w:pPr>
        <w:ind w:left="3600" w:hanging="1080"/>
      </w:pPr>
      <w:rPr>
        <w:rFonts w:hint="default"/>
      </w:rPr>
    </w:lvl>
    <w:lvl w:ilvl="5" w:tentative="0">
      <w:start w:val="1"/>
      <w:numFmt w:val="decimal"/>
      <w:lvlText w:val="%1.%2.%3.%4.%5.%6"/>
      <w:lvlJc w:val="left"/>
      <w:pPr>
        <w:ind w:left="4230" w:hanging="1080"/>
      </w:pPr>
      <w:rPr>
        <w:rFonts w:hint="default"/>
      </w:rPr>
    </w:lvl>
    <w:lvl w:ilvl="6" w:tentative="0">
      <w:start w:val="1"/>
      <w:numFmt w:val="decimal"/>
      <w:lvlText w:val="%1.%2.%3.%4.%5.%6.%7"/>
      <w:lvlJc w:val="left"/>
      <w:pPr>
        <w:ind w:left="5220" w:hanging="1440"/>
      </w:pPr>
      <w:rPr>
        <w:rFonts w:hint="default"/>
      </w:rPr>
    </w:lvl>
    <w:lvl w:ilvl="7" w:tentative="0">
      <w:start w:val="1"/>
      <w:numFmt w:val="decimal"/>
      <w:lvlText w:val="%1.%2.%3.%4.%5.%6.%7.%8"/>
      <w:lvlJc w:val="left"/>
      <w:pPr>
        <w:ind w:left="5850" w:hanging="1440"/>
      </w:pPr>
      <w:rPr>
        <w:rFonts w:hint="default"/>
      </w:rPr>
    </w:lvl>
    <w:lvl w:ilvl="8" w:tentative="0">
      <w:start w:val="1"/>
      <w:numFmt w:val="decimal"/>
      <w:lvlText w:val="%1.%2.%3.%4.%5.%6.%7.%8.%9"/>
      <w:lvlJc w:val="left"/>
      <w:pPr>
        <w:ind w:left="6840" w:hanging="1800"/>
      </w:pPr>
      <w:rPr>
        <w:rFonts w:hint="default"/>
      </w:rPr>
    </w:lvl>
  </w:abstractNum>
  <w:num w:numId="1">
    <w:abstractNumId w:val="7"/>
  </w:num>
  <w:num w:numId="2">
    <w:abstractNumId w:val="5"/>
  </w:num>
  <w:num w:numId="3">
    <w:abstractNumId w:val="2"/>
  </w:num>
  <w:num w:numId="4">
    <w:abstractNumId w:val="3"/>
  </w:num>
  <w:num w:numId="5">
    <w:abstractNumId w:val="9"/>
  </w:num>
  <w:num w:numId="6">
    <w:abstractNumId w:val="4"/>
  </w:num>
  <w:num w:numId="7">
    <w:abstractNumId w:val="8"/>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1"/>
    </o:shapelayout>
  </w:hdrShapeDefaults>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5F9"/>
    <w:rsid w:val="00097DF6"/>
    <w:rsid w:val="000C2349"/>
    <w:rsid w:val="00184AB2"/>
    <w:rsid w:val="00186370"/>
    <w:rsid w:val="001A201D"/>
    <w:rsid w:val="001D014B"/>
    <w:rsid w:val="001D2ABD"/>
    <w:rsid w:val="001F06A9"/>
    <w:rsid w:val="001F1510"/>
    <w:rsid w:val="001F55F9"/>
    <w:rsid w:val="002403F1"/>
    <w:rsid w:val="00276858"/>
    <w:rsid w:val="002833D0"/>
    <w:rsid w:val="002848FF"/>
    <w:rsid w:val="002858DB"/>
    <w:rsid w:val="00292BBF"/>
    <w:rsid w:val="00294765"/>
    <w:rsid w:val="002B15E4"/>
    <w:rsid w:val="002D6D16"/>
    <w:rsid w:val="002F686A"/>
    <w:rsid w:val="00343BA5"/>
    <w:rsid w:val="0034521C"/>
    <w:rsid w:val="00350FFA"/>
    <w:rsid w:val="003812FB"/>
    <w:rsid w:val="003E6817"/>
    <w:rsid w:val="003F6E97"/>
    <w:rsid w:val="00442AE8"/>
    <w:rsid w:val="00474393"/>
    <w:rsid w:val="004E6F0D"/>
    <w:rsid w:val="004F0D7A"/>
    <w:rsid w:val="004F1F95"/>
    <w:rsid w:val="00520936"/>
    <w:rsid w:val="00522B7D"/>
    <w:rsid w:val="00531A8C"/>
    <w:rsid w:val="00573F1F"/>
    <w:rsid w:val="005A0414"/>
    <w:rsid w:val="005B6B59"/>
    <w:rsid w:val="005C6588"/>
    <w:rsid w:val="005F2716"/>
    <w:rsid w:val="006106EC"/>
    <w:rsid w:val="006368CD"/>
    <w:rsid w:val="006428A3"/>
    <w:rsid w:val="00644762"/>
    <w:rsid w:val="006A6D1A"/>
    <w:rsid w:val="00713F7F"/>
    <w:rsid w:val="0074008B"/>
    <w:rsid w:val="007404CA"/>
    <w:rsid w:val="00751F13"/>
    <w:rsid w:val="007552A5"/>
    <w:rsid w:val="007604C3"/>
    <w:rsid w:val="007633A0"/>
    <w:rsid w:val="00770C16"/>
    <w:rsid w:val="00772280"/>
    <w:rsid w:val="007A12C5"/>
    <w:rsid w:val="007A238F"/>
    <w:rsid w:val="0081147B"/>
    <w:rsid w:val="00836415"/>
    <w:rsid w:val="00841F75"/>
    <w:rsid w:val="00853E94"/>
    <w:rsid w:val="00886787"/>
    <w:rsid w:val="008B0E20"/>
    <w:rsid w:val="008C1592"/>
    <w:rsid w:val="008C65C4"/>
    <w:rsid w:val="008C7C42"/>
    <w:rsid w:val="00952EEE"/>
    <w:rsid w:val="00963AAC"/>
    <w:rsid w:val="009A5B5F"/>
    <w:rsid w:val="009B545E"/>
    <w:rsid w:val="009E3E1E"/>
    <w:rsid w:val="00A54314"/>
    <w:rsid w:val="00A637C1"/>
    <w:rsid w:val="00A72444"/>
    <w:rsid w:val="00AB5E16"/>
    <w:rsid w:val="00AB71DC"/>
    <w:rsid w:val="00AE38B3"/>
    <w:rsid w:val="00B27DB5"/>
    <w:rsid w:val="00B54A2A"/>
    <w:rsid w:val="00B82A07"/>
    <w:rsid w:val="00B832A8"/>
    <w:rsid w:val="00BD3E66"/>
    <w:rsid w:val="00BF1BD4"/>
    <w:rsid w:val="00C55983"/>
    <w:rsid w:val="00C664C3"/>
    <w:rsid w:val="00C94A4C"/>
    <w:rsid w:val="00CA50D6"/>
    <w:rsid w:val="00CE233E"/>
    <w:rsid w:val="00D9115D"/>
    <w:rsid w:val="00DA0A94"/>
    <w:rsid w:val="00DB6D2D"/>
    <w:rsid w:val="00DC004E"/>
    <w:rsid w:val="00DE62CA"/>
    <w:rsid w:val="00E30AB8"/>
    <w:rsid w:val="00E56D1D"/>
    <w:rsid w:val="00E774CC"/>
    <w:rsid w:val="00E800BD"/>
    <w:rsid w:val="00EB5121"/>
    <w:rsid w:val="00F477D1"/>
    <w:rsid w:val="00F47D0A"/>
    <w:rsid w:val="00F736E9"/>
    <w:rsid w:val="00F83C57"/>
    <w:rsid w:val="00FB00AC"/>
    <w:rsid w:val="00FD3001"/>
    <w:rsid w:val="00FD5676"/>
    <w:rsid w:val="00FE7387"/>
    <w:rsid w:val="02581DA6"/>
    <w:rsid w:val="03660662"/>
    <w:rsid w:val="03A52548"/>
    <w:rsid w:val="05BB201B"/>
    <w:rsid w:val="0604251D"/>
    <w:rsid w:val="065345F9"/>
    <w:rsid w:val="06E443DD"/>
    <w:rsid w:val="07DA3499"/>
    <w:rsid w:val="08377523"/>
    <w:rsid w:val="095A42B6"/>
    <w:rsid w:val="099142E0"/>
    <w:rsid w:val="0B974E6D"/>
    <w:rsid w:val="0BC4144B"/>
    <w:rsid w:val="0C6E7A55"/>
    <w:rsid w:val="0D37631D"/>
    <w:rsid w:val="0E820504"/>
    <w:rsid w:val="0E854B24"/>
    <w:rsid w:val="0EEF3B61"/>
    <w:rsid w:val="0F2E09A0"/>
    <w:rsid w:val="1015678A"/>
    <w:rsid w:val="106122C9"/>
    <w:rsid w:val="10B90FFF"/>
    <w:rsid w:val="115B2212"/>
    <w:rsid w:val="13664BC9"/>
    <w:rsid w:val="136A6237"/>
    <w:rsid w:val="148F7029"/>
    <w:rsid w:val="15C252D6"/>
    <w:rsid w:val="15D645D2"/>
    <w:rsid w:val="172121B8"/>
    <w:rsid w:val="17986374"/>
    <w:rsid w:val="17DE51B7"/>
    <w:rsid w:val="18121892"/>
    <w:rsid w:val="18F54A7A"/>
    <w:rsid w:val="19693F29"/>
    <w:rsid w:val="1A0573BC"/>
    <w:rsid w:val="1BF32A5E"/>
    <w:rsid w:val="1DA461C7"/>
    <w:rsid w:val="1E5550D1"/>
    <w:rsid w:val="1E794E7F"/>
    <w:rsid w:val="1E7D10B9"/>
    <w:rsid w:val="1EA22212"/>
    <w:rsid w:val="1F651522"/>
    <w:rsid w:val="1F686D54"/>
    <w:rsid w:val="20350B0C"/>
    <w:rsid w:val="205F18D5"/>
    <w:rsid w:val="20963739"/>
    <w:rsid w:val="20BD6EFD"/>
    <w:rsid w:val="21F150D1"/>
    <w:rsid w:val="23A02D4C"/>
    <w:rsid w:val="23DA5DE6"/>
    <w:rsid w:val="246833F2"/>
    <w:rsid w:val="24E24F53"/>
    <w:rsid w:val="271B415D"/>
    <w:rsid w:val="272555CB"/>
    <w:rsid w:val="27282656"/>
    <w:rsid w:val="28033B5E"/>
    <w:rsid w:val="28126D74"/>
    <w:rsid w:val="2974579E"/>
    <w:rsid w:val="2B4E1474"/>
    <w:rsid w:val="2B963C52"/>
    <w:rsid w:val="2CA13945"/>
    <w:rsid w:val="2CEA7F1D"/>
    <w:rsid w:val="2D8C769A"/>
    <w:rsid w:val="2DB94FB8"/>
    <w:rsid w:val="2F9366D8"/>
    <w:rsid w:val="300E0E98"/>
    <w:rsid w:val="30146F8B"/>
    <w:rsid w:val="305709ED"/>
    <w:rsid w:val="31045716"/>
    <w:rsid w:val="31671F03"/>
    <w:rsid w:val="322F5738"/>
    <w:rsid w:val="32D66897"/>
    <w:rsid w:val="34F02826"/>
    <w:rsid w:val="35571A18"/>
    <w:rsid w:val="35915BC3"/>
    <w:rsid w:val="35BE0B40"/>
    <w:rsid w:val="36000BAC"/>
    <w:rsid w:val="3681430B"/>
    <w:rsid w:val="36D11060"/>
    <w:rsid w:val="36EA21F8"/>
    <w:rsid w:val="37B70636"/>
    <w:rsid w:val="398E2890"/>
    <w:rsid w:val="3A157647"/>
    <w:rsid w:val="3CA9068E"/>
    <w:rsid w:val="3D453E79"/>
    <w:rsid w:val="3D7611E7"/>
    <w:rsid w:val="3D994465"/>
    <w:rsid w:val="3E660D1B"/>
    <w:rsid w:val="41407325"/>
    <w:rsid w:val="4191768D"/>
    <w:rsid w:val="45C63B9F"/>
    <w:rsid w:val="46C502B5"/>
    <w:rsid w:val="46FC0B29"/>
    <w:rsid w:val="47137FAD"/>
    <w:rsid w:val="4856518C"/>
    <w:rsid w:val="486E31A6"/>
    <w:rsid w:val="48806059"/>
    <w:rsid w:val="491603F6"/>
    <w:rsid w:val="49AB23AB"/>
    <w:rsid w:val="4A3A2226"/>
    <w:rsid w:val="4AF40715"/>
    <w:rsid w:val="4B9B5CC2"/>
    <w:rsid w:val="4BD266F9"/>
    <w:rsid w:val="4C73157C"/>
    <w:rsid w:val="4C794DDC"/>
    <w:rsid w:val="4CA706AC"/>
    <w:rsid w:val="4CB878D5"/>
    <w:rsid w:val="4D6F509F"/>
    <w:rsid w:val="4E2921A8"/>
    <w:rsid w:val="4F9978F1"/>
    <w:rsid w:val="4FDD473D"/>
    <w:rsid w:val="50E1542A"/>
    <w:rsid w:val="51F808FE"/>
    <w:rsid w:val="523F5B83"/>
    <w:rsid w:val="52786BFB"/>
    <w:rsid w:val="52FF2E5E"/>
    <w:rsid w:val="537962CB"/>
    <w:rsid w:val="53B73250"/>
    <w:rsid w:val="54556311"/>
    <w:rsid w:val="54F71DA5"/>
    <w:rsid w:val="55083AC5"/>
    <w:rsid w:val="562C473F"/>
    <w:rsid w:val="568E57A3"/>
    <w:rsid w:val="57976CC4"/>
    <w:rsid w:val="57B60ADC"/>
    <w:rsid w:val="57BD1B14"/>
    <w:rsid w:val="5A2E7D17"/>
    <w:rsid w:val="5A440992"/>
    <w:rsid w:val="5A5827DC"/>
    <w:rsid w:val="5A6403AF"/>
    <w:rsid w:val="5A680C46"/>
    <w:rsid w:val="5A933629"/>
    <w:rsid w:val="5B1B0C33"/>
    <w:rsid w:val="5C7D3CE6"/>
    <w:rsid w:val="5E371BD2"/>
    <w:rsid w:val="5F73095D"/>
    <w:rsid w:val="5FFA7D96"/>
    <w:rsid w:val="62753841"/>
    <w:rsid w:val="63424B14"/>
    <w:rsid w:val="6388227C"/>
    <w:rsid w:val="648B6068"/>
    <w:rsid w:val="64C33752"/>
    <w:rsid w:val="64E4079E"/>
    <w:rsid w:val="65017B21"/>
    <w:rsid w:val="684D2719"/>
    <w:rsid w:val="68FB1D7C"/>
    <w:rsid w:val="6A054E7F"/>
    <w:rsid w:val="6A2820A4"/>
    <w:rsid w:val="6CFD6EA7"/>
    <w:rsid w:val="6F196719"/>
    <w:rsid w:val="70301BC4"/>
    <w:rsid w:val="706316E1"/>
    <w:rsid w:val="71AC2C9D"/>
    <w:rsid w:val="72523E17"/>
    <w:rsid w:val="73851FDD"/>
    <w:rsid w:val="743E5692"/>
    <w:rsid w:val="755E6B84"/>
    <w:rsid w:val="757276C1"/>
    <w:rsid w:val="76224B19"/>
    <w:rsid w:val="76AE672B"/>
    <w:rsid w:val="76DF6E98"/>
    <w:rsid w:val="783D045E"/>
    <w:rsid w:val="785A526B"/>
    <w:rsid w:val="794B5774"/>
    <w:rsid w:val="7CDB7DFF"/>
    <w:rsid w:val="7EBA04F3"/>
    <w:rsid w:val="7FC77D3A"/>
  </w:rsids>
  <m:mathPr>
    <m:mathFont m:val="Cambria Math"/>
    <m:brkBin m:val="before"/>
    <m:brkBinSub m:val="--"/>
    <m:smallFrac m:val="1"/>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spacing w:before="86"/>
      <w:ind w:left="540" w:hanging="420"/>
      <w:outlineLvl w:val="0"/>
    </w:pPr>
    <w:rPr>
      <w:b/>
      <w:bCs/>
      <w:sz w:val="28"/>
      <w:szCs w:val="28"/>
    </w:rPr>
  </w:style>
  <w:style w:type="paragraph" w:styleId="3">
    <w:name w:val="heading 2"/>
    <w:basedOn w:val="1"/>
    <w:next w:val="1"/>
    <w:qFormat/>
    <w:uiPriority w:val="1"/>
    <w:pPr>
      <w:ind w:left="120"/>
      <w:outlineLvl w:val="1"/>
    </w:pPr>
    <w:rPr>
      <w:b/>
      <w:bCs/>
      <w:sz w:val="24"/>
      <w:szCs w:val="24"/>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8"/>
    <w:uiPriority w:val="0"/>
    <w:rPr>
      <w:rFonts w:ascii="Tahoma" w:hAnsi="Tahoma" w:cs="Tahoma"/>
      <w:sz w:val="16"/>
      <w:szCs w:val="16"/>
    </w:rPr>
  </w:style>
  <w:style w:type="paragraph" w:styleId="7">
    <w:name w:val="Body Text"/>
    <w:basedOn w:val="1"/>
    <w:qFormat/>
    <w:uiPriority w:val="1"/>
    <w:rPr>
      <w:sz w:val="24"/>
      <w:szCs w:val="24"/>
    </w:rPr>
  </w:style>
  <w:style w:type="paragraph" w:styleId="8">
    <w:name w:val="footer"/>
    <w:basedOn w:val="1"/>
    <w:link w:val="17"/>
    <w:qFormat/>
    <w:uiPriority w:val="0"/>
    <w:pPr>
      <w:tabs>
        <w:tab w:val="center" w:pos="4513"/>
        <w:tab w:val="right" w:pos="9026"/>
      </w:tabs>
    </w:pPr>
  </w:style>
  <w:style w:type="paragraph" w:styleId="9">
    <w:name w:val="header"/>
    <w:basedOn w:val="1"/>
    <w:link w:val="16"/>
    <w:qFormat/>
    <w:uiPriority w:val="99"/>
    <w:pPr>
      <w:tabs>
        <w:tab w:val="center" w:pos="4513"/>
        <w:tab w:val="right" w:pos="9026"/>
      </w:tabs>
    </w:pPr>
  </w:style>
  <w:style w:type="table" w:styleId="10">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unhideWhenUsed/>
    <w:qFormat/>
    <w:uiPriority w:val="39"/>
    <w:pPr>
      <w:widowControl/>
      <w:autoSpaceDE/>
      <w:autoSpaceDN/>
      <w:spacing w:after="100" w:line="254" w:lineRule="auto"/>
    </w:pPr>
    <w:rPr>
      <w:rFonts w:ascii="Calibri" w:hAnsi="Calibri"/>
      <w:lang w:bidi="ar-SA"/>
    </w:rPr>
  </w:style>
  <w:style w:type="paragraph" w:styleId="12">
    <w:name w:val="toc 2"/>
    <w:basedOn w:val="1"/>
    <w:next w:val="1"/>
    <w:unhideWhenUsed/>
    <w:qFormat/>
    <w:uiPriority w:val="39"/>
    <w:pPr>
      <w:widowControl/>
      <w:autoSpaceDE/>
      <w:autoSpaceDN/>
      <w:spacing w:after="100" w:line="254" w:lineRule="auto"/>
      <w:ind w:left="220"/>
    </w:pPr>
    <w:rPr>
      <w:rFonts w:ascii="Calibri" w:hAnsi="Calibri"/>
      <w:lang w:bidi="ar-SA"/>
    </w:rPr>
  </w:style>
  <w:style w:type="table" w:customStyle="1" w:styleId="13">
    <w:name w:val="Table Normal1"/>
    <w:semiHidden/>
    <w:unhideWhenUsed/>
    <w:qFormat/>
    <w:uiPriority w:val="2"/>
    <w:tblPr>
      <w:tblCellMar>
        <w:top w:w="0" w:type="dxa"/>
        <w:left w:w="0" w:type="dxa"/>
        <w:bottom w:w="0" w:type="dxa"/>
        <w:right w:w="0" w:type="dxa"/>
      </w:tblCellMar>
    </w:tblPr>
  </w:style>
  <w:style w:type="paragraph" w:styleId="14">
    <w:name w:val="List Paragraph"/>
    <w:basedOn w:val="1"/>
    <w:qFormat/>
    <w:uiPriority w:val="0"/>
    <w:pPr>
      <w:ind w:left="480" w:hanging="360"/>
    </w:pPr>
  </w:style>
  <w:style w:type="paragraph" w:customStyle="1" w:styleId="15">
    <w:name w:val="Table Paragraph"/>
    <w:basedOn w:val="1"/>
    <w:qFormat/>
    <w:uiPriority w:val="1"/>
    <w:pPr>
      <w:spacing w:before="51"/>
      <w:ind w:right="43"/>
      <w:jc w:val="center"/>
    </w:pPr>
  </w:style>
  <w:style w:type="character" w:customStyle="1" w:styleId="16">
    <w:name w:val="Header Char"/>
    <w:basedOn w:val="4"/>
    <w:link w:val="9"/>
    <w:qFormat/>
    <w:uiPriority w:val="99"/>
    <w:rPr>
      <w:rFonts w:ascii="Times New Roman" w:hAnsi="Times New Roman" w:eastAsia="Times New Roman" w:cs="Times New Roman"/>
      <w:sz w:val="22"/>
      <w:szCs w:val="22"/>
      <w:lang w:val="en-US" w:eastAsia="en-US" w:bidi="en-US"/>
    </w:rPr>
  </w:style>
  <w:style w:type="character" w:customStyle="1" w:styleId="17">
    <w:name w:val="Footer Char"/>
    <w:basedOn w:val="4"/>
    <w:link w:val="8"/>
    <w:qFormat/>
    <w:uiPriority w:val="0"/>
    <w:rPr>
      <w:rFonts w:ascii="Times New Roman" w:hAnsi="Times New Roman" w:eastAsia="Times New Roman" w:cs="Times New Roman"/>
      <w:sz w:val="22"/>
      <w:szCs w:val="22"/>
      <w:lang w:val="en-US" w:eastAsia="en-US" w:bidi="en-US"/>
    </w:rPr>
  </w:style>
  <w:style w:type="character" w:customStyle="1" w:styleId="18">
    <w:name w:val="Balloon Text Char"/>
    <w:basedOn w:val="4"/>
    <w:link w:val="6"/>
    <w:qFormat/>
    <w:uiPriority w:val="0"/>
    <w:rPr>
      <w:rFonts w:ascii="Tahoma" w:hAnsi="Tahoma" w:eastAsia="Times New Roman" w:cs="Tahoma"/>
      <w:sz w:val="16"/>
      <w:szCs w:val="16"/>
      <w:lang w:val="en-US" w:eastAsia="en-US" w:bidi="en-US"/>
    </w:rPr>
  </w:style>
  <w:style w:type="character" w:customStyle="1" w:styleId="19">
    <w:name w:val="WW8Num3z4"/>
    <w:qFormat/>
    <w:uiPriority w:val="0"/>
    <w:rPr>
      <w:rFonts w:ascii="Courier New" w:hAnsi="Courier New" w:cs="Courier New"/>
    </w:rPr>
  </w:style>
  <w:style w:type="paragraph" w:customStyle="1" w:styleId="20">
    <w:name w:val="Heading"/>
    <w:basedOn w:val="1"/>
    <w:next w:val="7"/>
    <w:qFormat/>
    <w:uiPriority w:val="0"/>
    <w:pPr>
      <w:keepNext/>
      <w:suppressAutoHyphens/>
      <w:autoSpaceDE/>
      <w:autoSpaceDN/>
      <w:spacing w:before="240" w:after="120"/>
    </w:pPr>
    <w:rPr>
      <w:rFonts w:ascii="Arial" w:hAnsi="Arial" w:eastAsia="SimSun" w:cs="Mangal"/>
      <w:kern w:val="1"/>
      <w:sz w:val="28"/>
      <w:szCs w:val="28"/>
      <w:lang w:eastAsia="hi-IN" w:bidi="hi-IN"/>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header" Target="header1.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7.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0BAF70-9E87-4A39-9133-64AB27664AC4}">
  <ds:schemaRefs/>
</ds:datastoreItem>
</file>

<file path=docProps/app.xml><?xml version="1.0" encoding="utf-8"?>
<Properties xmlns="http://schemas.openxmlformats.org/officeDocument/2006/extended-properties" xmlns:vt="http://schemas.openxmlformats.org/officeDocument/2006/docPropsVTypes">
  <Template>Normal</Template>
  <Company>CtrlSoft</Company>
  <Pages>28</Pages>
  <Words>1965</Words>
  <Characters>10651</Characters>
  <Lines>1775</Lines>
  <Paragraphs>901</Paragraphs>
  <TotalTime>71</TotalTime>
  <ScaleCrop>false</ScaleCrop>
  <LinksUpToDate>false</LinksUpToDate>
  <CharactersWithSpaces>11715</CharactersWithSpaces>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2021-03-26T07:08:00Z</dcterms:created>
  <dc:creator>dacstudent</dc:creator>
  <cp:lastModifiedBy>tarun Rathore</cp:lastModifiedBy>
  <dcterms:modified xsi:type="dcterms:W3CDTF">2023-09-01T06:48:06Z</dcterms:modified>
  <dc:title>DHL General purpose document layout</dc:title>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2019-08-03T00:00:00Z</vt:filetime>
  </property>
  <property fmtid="{D5CDD505-2E9C-101B-9397-08002B2CF9AE}" pid="3" name="Creator">
    <vt:lpwstr>Writer</vt:lpwstr>
  </property>
  <property fmtid="{D5CDD505-2E9C-101B-9397-08002B2CF9AE}" pid="4" name="LastSaved">
    <vt:filetime>2019-08-03T00:00:00Z</vt:filetime>
  </property>
  <property fmtid="{D5CDD505-2E9C-101B-9397-08002B2CF9AE}" pid="5" name="KSOProductBuildVer">
    <vt:lpwstr>1033-11.2.0.11388</vt:lpwstr>
  </property>
  <property fmtid="{D5CDD505-2E9C-101B-9397-08002B2CF9AE}" pid="6" name="ICV">
    <vt:lpwstr>2468E938D45D4DAE9298D8A230F27409</vt:lpwstr>
  </property>
  <property fmtid="{D5CDD505-2E9C-101B-9397-08002B2CF9AE}" pid="7" name="GrammarlyDocumentId">
    <vt:lpwstr>ddd8a25064d3cd584d74f91dbd3363662c20fc103c4c8cb7693c4dd1197c2a84</vt:lpwstr>
  </property>
</Properties>
</file>